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Pr="00BE71E5" w:rsidRDefault="009D6B5E" w:rsidP="009D6B5E">
            <w:pPr>
              <w:spacing w:before="60" w:line="240" w:lineRule="auto"/>
              <w:ind w:firstLine="0"/>
              <w:rPr>
                <w:rFonts w:ascii="Arial" w:hAnsi="Arial"/>
                <w:sz w:val="40"/>
                <w:szCs w:val="40"/>
                <w:lang w:val="sr-Latn-R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544D0DD1" w:rsidR="00171186" w:rsidRPr="00815EF5" w:rsidRDefault="009D6B5E" w:rsidP="00695CF4">
            <w:pPr>
              <w:spacing w:before="60" w:line="240" w:lineRule="auto"/>
              <w:ind w:firstLine="0"/>
              <w:jc w:val="center"/>
              <w:rPr>
                <w:rFonts w:ascii="Tahoma" w:hAnsi="Tahoma"/>
                <w:sz w:val="28"/>
                <w:lang w:val="sr-Cyrl-RS"/>
              </w:rPr>
            </w:pPr>
            <w:r>
              <w:rPr>
                <w:rFonts w:ascii="Arial" w:hAnsi="Arial"/>
                <w:sz w:val="32"/>
                <w:szCs w:val="40"/>
                <w:lang w:val="sr-Cyrl-CS"/>
              </w:rPr>
              <w:t xml:space="preserve">Нови Сад, </w:t>
            </w:r>
            <w:r w:rsidR="00815EF5">
              <w:rPr>
                <w:rFonts w:ascii="Arial" w:hAnsi="Arial"/>
                <w:sz w:val="32"/>
                <w:szCs w:val="40"/>
                <w:lang w:val="sr-Cyrl-RS"/>
              </w:rPr>
              <w:t>2020</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315CB51D" w14:textId="1B461788" w:rsidR="00D22293" w:rsidRPr="00675406" w:rsidRDefault="00CF3C7C" w:rsidP="004144F7">
            <w:pPr>
              <w:spacing w:before="60" w:after="60" w:line="240" w:lineRule="auto"/>
              <w:ind w:firstLine="0"/>
              <w:rPr>
                <w:rFonts w:ascii="Arial" w:hAnsi="Arial" w:cs="Arial"/>
                <w:b/>
                <w:sz w:val="18"/>
                <w:szCs w:val="18"/>
                <w:lang w:val="sr-Cyrl-RS"/>
              </w:rPr>
            </w:pPr>
            <w:r w:rsidRPr="00CF3C7C">
              <w:rPr>
                <w:rFonts w:ascii="Arial" w:hAnsi="Arial" w:cs="Arial"/>
                <w:b/>
                <w:i/>
                <w:iCs/>
                <w:sz w:val="18"/>
                <w:szCs w:val="18"/>
              </w:rPr>
              <w:t>AUTOSAR Adaptive</w:t>
            </w:r>
            <w:r w:rsidRPr="00CF3C7C">
              <w:rPr>
                <w:rFonts w:ascii="Arial" w:hAnsi="Arial" w:cs="Arial"/>
                <w:b/>
                <w:i/>
                <w:iCs/>
                <w:sz w:val="18"/>
                <w:szCs w:val="18"/>
                <w:lang w:val="sr-Cyrl-RS"/>
              </w:rPr>
              <w:t xml:space="preserve"> </w:t>
            </w:r>
            <w:r>
              <w:rPr>
                <w:rFonts w:ascii="Arial" w:hAnsi="Arial" w:cs="Arial"/>
                <w:b/>
                <w:sz w:val="18"/>
                <w:szCs w:val="18"/>
                <w:lang w:val="sr-Cyrl-RS"/>
              </w:rPr>
              <w:t>стандард представља искорак аутомобилске индустрије ка лакшем и бржем развоју софтвера за аутономна возила. Како се аутомобилска индустрија ослања на решења која нису стандардизована, управо овим стандардом олакшава се развој софтвера и хардвера за паметна возила</w:t>
            </w:r>
            <w:r w:rsidR="00675406">
              <w:rPr>
                <w:rFonts w:ascii="Arial" w:hAnsi="Arial" w:cs="Arial"/>
                <w:b/>
                <w:sz w:val="18"/>
                <w:szCs w:val="18"/>
              </w:rPr>
              <w:t xml:space="preserve">, </w:t>
            </w:r>
            <w:r w:rsidR="00675406">
              <w:rPr>
                <w:rFonts w:ascii="Arial" w:hAnsi="Arial" w:cs="Arial"/>
                <w:b/>
                <w:sz w:val="18"/>
                <w:szCs w:val="18"/>
                <w:lang w:val="sr-Cyrl-RS"/>
              </w:rPr>
              <w:t>као и њихово одржавање.</w:t>
            </w:r>
          </w:p>
          <w:p w14:paraId="27654B91" w14:textId="09E13767" w:rsidR="00CF3C7C" w:rsidRPr="00CF3C7C" w:rsidRDefault="00CF3C7C"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Овај рад управо представља једно решење софтверске магистрале за дистрибуцију видео сигнала</w:t>
            </w:r>
            <w:r w:rsidR="00C86DD1">
              <w:rPr>
                <w:rFonts w:ascii="Arial" w:hAnsi="Arial" w:cs="Arial"/>
                <w:b/>
                <w:sz w:val="18"/>
                <w:szCs w:val="18"/>
                <w:lang w:val="sr-Cyrl-RS"/>
              </w:rPr>
              <w:t>, у оквиру адаптивне платформе,</w:t>
            </w:r>
            <w:r>
              <w:rPr>
                <w:rFonts w:ascii="Arial" w:hAnsi="Arial" w:cs="Arial"/>
                <w:b/>
                <w:sz w:val="18"/>
                <w:szCs w:val="18"/>
                <w:lang w:val="sr-Cyrl-RS"/>
              </w:rPr>
              <w:t xml:space="preserve"> којим се омогућује апстракција хардверске платформе за коју је </w:t>
            </w:r>
            <w:r w:rsidRPr="00CF3C7C">
              <w:rPr>
                <w:rFonts w:ascii="Arial" w:hAnsi="Arial" w:cs="Arial"/>
                <w:b/>
                <w:i/>
                <w:iCs/>
                <w:sz w:val="18"/>
                <w:szCs w:val="18"/>
              </w:rPr>
              <w:t>ADAS</w:t>
            </w:r>
            <w:r>
              <w:rPr>
                <w:rFonts w:ascii="Arial" w:hAnsi="Arial" w:cs="Arial"/>
                <w:b/>
                <w:sz w:val="18"/>
                <w:szCs w:val="18"/>
              </w:rPr>
              <w:t xml:space="preserve"> </w:t>
            </w:r>
            <w:r>
              <w:rPr>
                <w:rFonts w:ascii="Arial" w:hAnsi="Arial" w:cs="Arial"/>
                <w:b/>
                <w:sz w:val="18"/>
                <w:szCs w:val="18"/>
                <w:lang w:val="sr-Cyrl-RS"/>
              </w:rPr>
              <w:t>алгоритам стваран.</w:t>
            </w: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proofErr w:type="spellStart"/>
            <w:r>
              <w:rPr>
                <w:rFonts w:ascii="Arial" w:hAnsi="Arial" w:cs="Arial"/>
                <w:sz w:val="18"/>
                <w:szCs w:val="18"/>
              </w:rPr>
              <w:t>Masters</w:t>
            </w:r>
            <w:proofErr w:type="spellEnd"/>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43B4412" w14:textId="77777777" w:rsidR="00D50B10" w:rsidRDefault="00675406" w:rsidP="00033C8C">
            <w:pPr>
              <w:spacing w:before="60" w:after="60" w:line="240" w:lineRule="auto"/>
              <w:ind w:firstLine="0"/>
              <w:rPr>
                <w:rFonts w:ascii="Arial" w:hAnsi="Arial" w:cs="Arial"/>
                <w:sz w:val="18"/>
                <w:szCs w:val="18"/>
              </w:rPr>
            </w:pPr>
            <w:r>
              <w:rPr>
                <w:rFonts w:ascii="Arial" w:hAnsi="Arial" w:cs="Arial"/>
                <w:sz w:val="18"/>
                <w:szCs w:val="18"/>
              </w:rPr>
              <w:t xml:space="preserve">AUTOSAR Adaptive standard presents the new automotive standard which should allow more flexible and easier approach in automotive application development. As </w:t>
            </w:r>
            <w:r w:rsidR="009F72F4">
              <w:rPr>
                <w:rFonts w:ascii="Arial" w:hAnsi="Arial" w:cs="Arial"/>
                <w:sz w:val="18"/>
                <w:szCs w:val="18"/>
              </w:rPr>
              <w:t xml:space="preserve">the </w:t>
            </w:r>
            <w:r>
              <w:rPr>
                <w:rFonts w:ascii="Arial" w:hAnsi="Arial" w:cs="Arial"/>
                <w:sz w:val="18"/>
                <w:szCs w:val="18"/>
              </w:rPr>
              <w:t xml:space="preserve">current solutions </w:t>
            </w:r>
            <w:r w:rsidR="00C86DD1">
              <w:rPr>
                <w:rFonts w:ascii="Arial" w:hAnsi="Arial" w:cs="Arial"/>
                <w:sz w:val="18"/>
                <w:szCs w:val="18"/>
              </w:rPr>
              <w:t xml:space="preserve">are not standardized, this standard should allow faster and easier software and hardware and their maintenance, as well. </w:t>
            </w:r>
          </w:p>
          <w:p w14:paraId="7878E2EF" w14:textId="0A0ABF51" w:rsidR="00C86DD1" w:rsidRPr="00C86DD1" w:rsidRDefault="00C86DD1" w:rsidP="00033C8C">
            <w:pPr>
              <w:spacing w:before="60" w:after="60" w:line="240" w:lineRule="auto"/>
              <w:ind w:firstLine="0"/>
              <w:rPr>
                <w:rFonts w:ascii="Arial" w:hAnsi="Arial" w:cs="Arial"/>
                <w:sz w:val="18"/>
                <w:szCs w:val="18"/>
                <w:lang w:val="sr-Latn-RS"/>
              </w:rPr>
            </w:pPr>
            <w:r>
              <w:rPr>
                <w:rFonts w:ascii="Arial" w:hAnsi="Arial" w:cs="Arial"/>
                <w:sz w:val="18"/>
                <w:szCs w:val="18"/>
              </w:rPr>
              <w:t>Within AUTOSAR Adaptive platform,</w:t>
            </w:r>
            <w:r>
              <w:rPr>
                <w:rFonts w:ascii="Arial" w:hAnsi="Arial" w:cs="Arial"/>
                <w:sz w:val="18"/>
                <w:szCs w:val="18"/>
                <w:lang w:val="sr-Cyrl-RS"/>
              </w:rPr>
              <w:t xml:space="preserve"> </w:t>
            </w:r>
            <w:r>
              <w:rPr>
                <w:rFonts w:ascii="Arial" w:hAnsi="Arial" w:cs="Arial"/>
                <w:sz w:val="18"/>
                <w:szCs w:val="18"/>
                <w:lang w:val="sr-Latn-RS"/>
              </w:rPr>
              <w:t>the paper presents the implementation of the software bus used for the distribution of video signal. This bus presents the abstraction of the hardware platform in accordance with the AUTOSAR Adaptive requirement and its use is to make the development of ADAS applications easier and faster.</w:t>
            </w: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45C5BD0D" w14:textId="10890B33" w:rsidR="00152E91"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9751601" w:history="1">
        <w:r w:rsidR="00152E91" w:rsidRPr="003B1A9A">
          <w:rPr>
            <w:rStyle w:val="Hyperlink"/>
            <w:noProof/>
          </w:rPr>
          <w:t>1.</w:t>
        </w:r>
        <w:r w:rsidR="00152E91">
          <w:rPr>
            <w:rFonts w:asciiTheme="minorHAnsi" w:eastAsiaTheme="minorEastAsia" w:hAnsiTheme="minorHAnsi" w:cstheme="minorBidi"/>
            <w:noProof/>
            <w:sz w:val="22"/>
            <w:szCs w:val="22"/>
            <w:lang w:val="en-US"/>
          </w:rPr>
          <w:tab/>
        </w:r>
        <w:r w:rsidR="00152E91" w:rsidRPr="003B1A9A">
          <w:rPr>
            <w:rStyle w:val="Hyperlink"/>
            <w:noProof/>
            <w:lang w:val="sr-Cyrl-RS"/>
          </w:rPr>
          <w:t>Увод</w:t>
        </w:r>
        <w:r w:rsidR="00152E91">
          <w:rPr>
            <w:noProof/>
            <w:webHidden/>
          </w:rPr>
          <w:tab/>
        </w:r>
        <w:r w:rsidR="00152E91">
          <w:rPr>
            <w:noProof/>
            <w:webHidden/>
          </w:rPr>
          <w:fldChar w:fldCharType="begin"/>
        </w:r>
        <w:r w:rsidR="00152E91">
          <w:rPr>
            <w:noProof/>
            <w:webHidden/>
          </w:rPr>
          <w:instrText xml:space="preserve"> PAGEREF _Toc29751601 \h </w:instrText>
        </w:r>
        <w:r w:rsidR="00152E91">
          <w:rPr>
            <w:noProof/>
            <w:webHidden/>
          </w:rPr>
        </w:r>
        <w:r w:rsidR="00152E91">
          <w:rPr>
            <w:noProof/>
            <w:webHidden/>
          </w:rPr>
          <w:fldChar w:fldCharType="separate"/>
        </w:r>
        <w:r w:rsidR="00152E91">
          <w:rPr>
            <w:noProof/>
            <w:webHidden/>
          </w:rPr>
          <w:t>1</w:t>
        </w:r>
        <w:r w:rsidR="00152E91">
          <w:rPr>
            <w:noProof/>
            <w:webHidden/>
          </w:rPr>
          <w:fldChar w:fldCharType="end"/>
        </w:r>
      </w:hyperlink>
    </w:p>
    <w:p w14:paraId="4DF27569" w14:textId="4C96FA7E" w:rsidR="00152E91" w:rsidRDefault="00152E91">
      <w:pPr>
        <w:pStyle w:val="TOC1"/>
        <w:rPr>
          <w:rFonts w:asciiTheme="minorHAnsi" w:eastAsiaTheme="minorEastAsia" w:hAnsiTheme="minorHAnsi" w:cstheme="minorBidi"/>
          <w:noProof/>
          <w:sz w:val="22"/>
          <w:szCs w:val="22"/>
          <w:lang w:val="en-US"/>
        </w:rPr>
      </w:pPr>
      <w:hyperlink w:anchor="_Toc29751602" w:history="1">
        <w:r w:rsidRPr="003B1A9A">
          <w:rPr>
            <w:rStyle w:val="Hyperlink"/>
            <w:noProof/>
          </w:rPr>
          <w:t>2.</w:t>
        </w:r>
        <w:r>
          <w:rPr>
            <w:rFonts w:asciiTheme="minorHAnsi" w:eastAsiaTheme="minorEastAsia" w:hAnsiTheme="minorHAnsi" w:cstheme="minorBidi"/>
            <w:noProof/>
            <w:sz w:val="22"/>
            <w:szCs w:val="22"/>
            <w:lang w:val="en-US"/>
          </w:rPr>
          <w:tab/>
        </w:r>
        <w:r w:rsidRPr="003B1A9A">
          <w:rPr>
            <w:rStyle w:val="Hyperlink"/>
            <w:noProof/>
            <w:lang w:val="sr-Cyrl-RS"/>
          </w:rPr>
          <w:t>Теоријске основе</w:t>
        </w:r>
        <w:r>
          <w:rPr>
            <w:noProof/>
            <w:webHidden/>
          </w:rPr>
          <w:tab/>
        </w:r>
        <w:r>
          <w:rPr>
            <w:noProof/>
            <w:webHidden/>
          </w:rPr>
          <w:fldChar w:fldCharType="begin"/>
        </w:r>
        <w:r>
          <w:rPr>
            <w:noProof/>
            <w:webHidden/>
          </w:rPr>
          <w:instrText xml:space="preserve"> PAGEREF _Toc29751602 \h </w:instrText>
        </w:r>
        <w:r>
          <w:rPr>
            <w:noProof/>
            <w:webHidden/>
          </w:rPr>
        </w:r>
        <w:r>
          <w:rPr>
            <w:noProof/>
            <w:webHidden/>
          </w:rPr>
          <w:fldChar w:fldCharType="separate"/>
        </w:r>
        <w:r>
          <w:rPr>
            <w:noProof/>
            <w:webHidden/>
          </w:rPr>
          <w:t>4</w:t>
        </w:r>
        <w:r>
          <w:rPr>
            <w:noProof/>
            <w:webHidden/>
          </w:rPr>
          <w:fldChar w:fldCharType="end"/>
        </w:r>
      </w:hyperlink>
    </w:p>
    <w:p w14:paraId="698F273E" w14:textId="39461AF0" w:rsidR="00152E91" w:rsidRDefault="00152E91">
      <w:pPr>
        <w:pStyle w:val="TOC2"/>
        <w:tabs>
          <w:tab w:val="left" w:pos="1400"/>
          <w:tab w:val="right" w:leader="dot" w:pos="9062"/>
        </w:tabs>
        <w:rPr>
          <w:rFonts w:asciiTheme="minorHAnsi" w:eastAsiaTheme="minorEastAsia" w:hAnsiTheme="minorHAnsi" w:cstheme="minorBidi"/>
          <w:noProof/>
          <w:sz w:val="22"/>
          <w:szCs w:val="22"/>
        </w:rPr>
      </w:pPr>
      <w:hyperlink w:anchor="_Toc29751603" w:history="1">
        <w:r w:rsidRPr="003B1A9A">
          <w:rPr>
            <w:rStyle w:val="Hyperlink"/>
            <w:noProof/>
            <w:lang w:val="sr-Cyrl-RS"/>
          </w:rPr>
          <w:t>2.1</w:t>
        </w:r>
        <w:r>
          <w:rPr>
            <w:rFonts w:asciiTheme="minorHAnsi" w:eastAsiaTheme="minorEastAsia" w:hAnsiTheme="minorHAnsi" w:cstheme="minorBidi"/>
            <w:noProof/>
            <w:sz w:val="22"/>
            <w:szCs w:val="22"/>
          </w:rPr>
          <w:tab/>
        </w:r>
        <w:r w:rsidRPr="003B1A9A">
          <w:rPr>
            <w:rStyle w:val="Hyperlink"/>
            <w:i/>
            <w:iCs/>
            <w:noProof/>
            <w:lang w:val="sr-Latn-RS"/>
          </w:rPr>
          <w:t>AUTOSAR</w:t>
        </w:r>
        <w:r>
          <w:rPr>
            <w:noProof/>
            <w:webHidden/>
          </w:rPr>
          <w:tab/>
        </w:r>
        <w:r>
          <w:rPr>
            <w:noProof/>
            <w:webHidden/>
          </w:rPr>
          <w:fldChar w:fldCharType="begin"/>
        </w:r>
        <w:r>
          <w:rPr>
            <w:noProof/>
            <w:webHidden/>
          </w:rPr>
          <w:instrText xml:space="preserve"> PAGEREF _Toc29751603 \h </w:instrText>
        </w:r>
        <w:r>
          <w:rPr>
            <w:noProof/>
            <w:webHidden/>
          </w:rPr>
        </w:r>
        <w:r>
          <w:rPr>
            <w:noProof/>
            <w:webHidden/>
          </w:rPr>
          <w:fldChar w:fldCharType="separate"/>
        </w:r>
        <w:r>
          <w:rPr>
            <w:noProof/>
            <w:webHidden/>
          </w:rPr>
          <w:t>4</w:t>
        </w:r>
        <w:r>
          <w:rPr>
            <w:noProof/>
            <w:webHidden/>
          </w:rPr>
          <w:fldChar w:fldCharType="end"/>
        </w:r>
      </w:hyperlink>
    </w:p>
    <w:p w14:paraId="33E15728" w14:textId="4D729F94" w:rsidR="00152E91" w:rsidRDefault="00152E91">
      <w:pPr>
        <w:pStyle w:val="TOC3"/>
        <w:tabs>
          <w:tab w:val="left" w:pos="1667"/>
          <w:tab w:val="right" w:leader="dot" w:pos="9062"/>
        </w:tabs>
        <w:rPr>
          <w:rFonts w:asciiTheme="minorHAnsi" w:eastAsiaTheme="minorEastAsia" w:hAnsiTheme="minorHAnsi" w:cstheme="minorBidi"/>
          <w:noProof/>
          <w:sz w:val="22"/>
          <w:szCs w:val="22"/>
        </w:rPr>
      </w:pPr>
      <w:hyperlink w:anchor="_Toc29751604" w:history="1">
        <w:r w:rsidRPr="003B1A9A">
          <w:rPr>
            <w:rStyle w:val="Hyperlink"/>
            <w:noProof/>
            <w:lang w:val="sr-Latn-RS"/>
          </w:rPr>
          <w:t>2.1.1</w:t>
        </w:r>
        <w:r>
          <w:rPr>
            <w:rFonts w:asciiTheme="minorHAnsi" w:eastAsiaTheme="minorEastAsia" w:hAnsiTheme="minorHAnsi" w:cstheme="minorBidi"/>
            <w:noProof/>
            <w:sz w:val="22"/>
            <w:szCs w:val="22"/>
          </w:rPr>
          <w:tab/>
        </w:r>
        <w:r w:rsidRPr="003B1A9A">
          <w:rPr>
            <w:rStyle w:val="Hyperlink"/>
            <w:i/>
            <w:iCs/>
            <w:noProof/>
            <w:lang w:val="sr-Latn-RS"/>
          </w:rPr>
          <w:t>AUTOSAR</w:t>
        </w:r>
        <w:r w:rsidRPr="003B1A9A">
          <w:rPr>
            <w:rStyle w:val="Hyperlink"/>
            <w:noProof/>
            <w:lang w:val="sr-Latn-RS"/>
          </w:rPr>
          <w:t xml:space="preserve"> </w:t>
        </w:r>
        <w:r w:rsidRPr="003B1A9A">
          <w:rPr>
            <w:rStyle w:val="Hyperlink"/>
            <w:i/>
            <w:iCs/>
            <w:noProof/>
            <w:lang w:val="sr-Latn-RS"/>
          </w:rPr>
          <w:t>Classic</w:t>
        </w:r>
        <w:r>
          <w:rPr>
            <w:noProof/>
            <w:webHidden/>
          </w:rPr>
          <w:tab/>
        </w:r>
        <w:r>
          <w:rPr>
            <w:noProof/>
            <w:webHidden/>
          </w:rPr>
          <w:fldChar w:fldCharType="begin"/>
        </w:r>
        <w:r>
          <w:rPr>
            <w:noProof/>
            <w:webHidden/>
          </w:rPr>
          <w:instrText xml:space="preserve"> PAGEREF _Toc29751604 \h </w:instrText>
        </w:r>
        <w:r>
          <w:rPr>
            <w:noProof/>
            <w:webHidden/>
          </w:rPr>
        </w:r>
        <w:r>
          <w:rPr>
            <w:noProof/>
            <w:webHidden/>
          </w:rPr>
          <w:fldChar w:fldCharType="separate"/>
        </w:r>
        <w:r>
          <w:rPr>
            <w:noProof/>
            <w:webHidden/>
          </w:rPr>
          <w:t>5</w:t>
        </w:r>
        <w:r>
          <w:rPr>
            <w:noProof/>
            <w:webHidden/>
          </w:rPr>
          <w:fldChar w:fldCharType="end"/>
        </w:r>
      </w:hyperlink>
    </w:p>
    <w:p w14:paraId="66D96701" w14:textId="23959400" w:rsidR="00152E91" w:rsidRDefault="00152E91">
      <w:pPr>
        <w:pStyle w:val="TOC3"/>
        <w:tabs>
          <w:tab w:val="left" w:pos="1667"/>
          <w:tab w:val="right" w:leader="dot" w:pos="9062"/>
        </w:tabs>
        <w:rPr>
          <w:rFonts w:asciiTheme="minorHAnsi" w:eastAsiaTheme="minorEastAsia" w:hAnsiTheme="minorHAnsi" w:cstheme="minorBidi"/>
          <w:noProof/>
          <w:sz w:val="22"/>
          <w:szCs w:val="22"/>
        </w:rPr>
      </w:pPr>
      <w:hyperlink w:anchor="_Toc29751605" w:history="1">
        <w:r w:rsidRPr="003B1A9A">
          <w:rPr>
            <w:rStyle w:val="Hyperlink"/>
            <w:noProof/>
          </w:rPr>
          <w:t>2.1.2</w:t>
        </w:r>
        <w:r>
          <w:rPr>
            <w:rFonts w:asciiTheme="minorHAnsi" w:eastAsiaTheme="minorEastAsia" w:hAnsiTheme="minorHAnsi" w:cstheme="minorBidi"/>
            <w:noProof/>
            <w:sz w:val="22"/>
            <w:szCs w:val="22"/>
          </w:rPr>
          <w:tab/>
        </w:r>
        <w:r w:rsidRPr="003B1A9A">
          <w:rPr>
            <w:rStyle w:val="Hyperlink"/>
            <w:i/>
            <w:iCs/>
            <w:noProof/>
          </w:rPr>
          <w:t>AUTOSAR Adaptive</w:t>
        </w:r>
        <w:r>
          <w:rPr>
            <w:noProof/>
            <w:webHidden/>
          </w:rPr>
          <w:tab/>
        </w:r>
        <w:r>
          <w:rPr>
            <w:noProof/>
            <w:webHidden/>
          </w:rPr>
          <w:fldChar w:fldCharType="begin"/>
        </w:r>
        <w:r>
          <w:rPr>
            <w:noProof/>
            <w:webHidden/>
          </w:rPr>
          <w:instrText xml:space="preserve"> PAGEREF _Toc29751605 \h </w:instrText>
        </w:r>
        <w:r>
          <w:rPr>
            <w:noProof/>
            <w:webHidden/>
          </w:rPr>
        </w:r>
        <w:r>
          <w:rPr>
            <w:noProof/>
            <w:webHidden/>
          </w:rPr>
          <w:fldChar w:fldCharType="separate"/>
        </w:r>
        <w:r>
          <w:rPr>
            <w:noProof/>
            <w:webHidden/>
          </w:rPr>
          <w:t>6</w:t>
        </w:r>
        <w:r>
          <w:rPr>
            <w:noProof/>
            <w:webHidden/>
          </w:rPr>
          <w:fldChar w:fldCharType="end"/>
        </w:r>
      </w:hyperlink>
    </w:p>
    <w:p w14:paraId="3D518A86" w14:textId="015D974C" w:rsidR="00152E91" w:rsidRDefault="00152E91">
      <w:pPr>
        <w:pStyle w:val="TOC4"/>
        <w:tabs>
          <w:tab w:val="left" w:pos="2047"/>
          <w:tab w:val="right" w:leader="dot" w:pos="9062"/>
        </w:tabs>
        <w:rPr>
          <w:rFonts w:asciiTheme="minorHAnsi" w:eastAsiaTheme="minorEastAsia" w:hAnsiTheme="minorHAnsi" w:cstheme="minorBidi"/>
          <w:noProof/>
          <w:sz w:val="22"/>
          <w:szCs w:val="22"/>
        </w:rPr>
      </w:pPr>
      <w:hyperlink w:anchor="_Toc29751606" w:history="1">
        <w:r w:rsidRPr="003B1A9A">
          <w:rPr>
            <w:rStyle w:val="Hyperlink"/>
            <w:noProof/>
            <w:lang w:val="sr-Latn-RS"/>
          </w:rPr>
          <w:t>2.1.2.1</w:t>
        </w:r>
        <w:r>
          <w:rPr>
            <w:rFonts w:asciiTheme="minorHAnsi" w:eastAsiaTheme="minorEastAsia" w:hAnsiTheme="minorHAnsi" w:cstheme="minorBidi"/>
            <w:noProof/>
            <w:sz w:val="22"/>
            <w:szCs w:val="22"/>
          </w:rPr>
          <w:tab/>
        </w:r>
        <w:r w:rsidRPr="003B1A9A">
          <w:rPr>
            <w:rStyle w:val="Hyperlink"/>
            <w:i/>
            <w:iCs/>
            <w:noProof/>
            <w:lang w:val="sr-Latn-RS"/>
          </w:rPr>
          <w:t>Execution</w:t>
        </w:r>
        <w:r w:rsidRPr="003B1A9A">
          <w:rPr>
            <w:rStyle w:val="Hyperlink"/>
            <w:noProof/>
            <w:lang w:val="sr-Latn-RS"/>
          </w:rPr>
          <w:t xml:space="preserve"> </w:t>
        </w:r>
        <w:r w:rsidRPr="003B1A9A">
          <w:rPr>
            <w:rStyle w:val="Hyperlink"/>
            <w:i/>
            <w:iCs/>
            <w:noProof/>
            <w:lang w:val="sr-Latn-RS"/>
          </w:rPr>
          <w:t>Management</w:t>
        </w:r>
        <w:r>
          <w:rPr>
            <w:noProof/>
            <w:webHidden/>
          </w:rPr>
          <w:tab/>
        </w:r>
        <w:r>
          <w:rPr>
            <w:noProof/>
            <w:webHidden/>
          </w:rPr>
          <w:fldChar w:fldCharType="begin"/>
        </w:r>
        <w:r>
          <w:rPr>
            <w:noProof/>
            <w:webHidden/>
          </w:rPr>
          <w:instrText xml:space="preserve"> PAGEREF _Toc29751606 \h </w:instrText>
        </w:r>
        <w:r>
          <w:rPr>
            <w:noProof/>
            <w:webHidden/>
          </w:rPr>
        </w:r>
        <w:r>
          <w:rPr>
            <w:noProof/>
            <w:webHidden/>
          </w:rPr>
          <w:fldChar w:fldCharType="separate"/>
        </w:r>
        <w:r>
          <w:rPr>
            <w:noProof/>
            <w:webHidden/>
          </w:rPr>
          <w:t>9</w:t>
        </w:r>
        <w:r>
          <w:rPr>
            <w:noProof/>
            <w:webHidden/>
          </w:rPr>
          <w:fldChar w:fldCharType="end"/>
        </w:r>
      </w:hyperlink>
    </w:p>
    <w:p w14:paraId="7C3C0580" w14:textId="6D9E5B2D" w:rsidR="00152E91" w:rsidRDefault="00152E91">
      <w:pPr>
        <w:pStyle w:val="TOC4"/>
        <w:tabs>
          <w:tab w:val="left" w:pos="2047"/>
          <w:tab w:val="right" w:leader="dot" w:pos="9062"/>
        </w:tabs>
        <w:rPr>
          <w:rFonts w:asciiTheme="minorHAnsi" w:eastAsiaTheme="minorEastAsia" w:hAnsiTheme="minorHAnsi" w:cstheme="minorBidi"/>
          <w:noProof/>
          <w:sz w:val="22"/>
          <w:szCs w:val="22"/>
        </w:rPr>
      </w:pPr>
      <w:hyperlink w:anchor="_Toc29751607" w:history="1">
        <w:r w:rsidRPr="003B1A9A">
          <w:rPr>
            <w:rStyle w:val="Hyperlink"/>
            <w:noProof/>
            <w:lang w:val="sr-Latn-RS"/>
          </w:rPr>
          <w:t>2.1.2.2</w:t>
        </w:r>
        <w:r>
          <w:rPr>
            <w:rFonts w:asciiTheme="minorHAnsi" w:eastAsiaTheme="minorEastAsia" w:hAnsiTheme="minorHAnsi" w:cstheme="minorBidi"/>
            <w:noProof/>
            <w:sz w:val="22"/>
            <w:szCs w:val="22"/>
          </w:rPr>
          <w:tab/>
        </w:r>
        <w:r w:rsidRPr="003B1A9A">
          <w:rPr>
            <w:rStyle w:val="Hyperlink"/>
            <w:i/>
            <w:iCs/>
            <w:noProof/>
            <w:lang w:val="sr-Latn-RS"/>
          </w:rPr>
          <w:t>State</w:t>
        </w:r>
        <w:r w:rsidRPr="003B1A9A">
          <w:rPr>
            <w:rStyle w:val="Hyperlink"/>
            <w:noProof/>
            <w:lang w:val="sr-Latn-RS"/>
          </w:rPr>
          <w:t xml:space="preserve"> </w:t>
        </w:r>
        <w:r w:rsidRPr="003B1A9A">
          <w:rPr>
            <w:rStyle w:val="Hyperlink"/>
            <w:i/>
            <w:iCs/>
            <w:noProof/>
            <w:lang w:val="sr-Latn-RS"/>
          </w:rPr>
          <w:t>Management</w:t>
        </w:r>
        <w:r>
          <w:rPr>
            <w:noProof/>
            <w:webHidden/>
          </w:rPr>
          <w:tab/>
        </w:r>
        <w:r>
          <w:rPr>
            <w:noProof/>
            <w:webHidden/>
          </w:rPr>
          <w:fldChar w:fldCharType="begin"/>
        </w:r>
        <w:r>
          <w:rPr>
            <w:noProof/>
            <w:webHidden/>
          </w:rPr>
          <w:instrText xml:space="preserve"> PAGEREF _Toc29751607 \h </w:instrText>
        </w:r>
        <w:r>
          <w:rPr>
            <w:noProof/>
            <w:webHidden/>
          </w:rPr>
        </w:r>
        <w:r>
          <w:rPr>
            <w:noProof/>
            <w:webHidden/>
          </w:rPr>
          <w:fldChar w:fldCharType="separate"/>
        </w:r>
        <w:r>
          <w:rPr>
            <w:noProof/>
            <w:webHidden/>
          </w:rPr>
          <w:t>10</w:t>
        </w:r>
        <w:r>
          <w:rPr>
            <w:noProof/>
            <w:webHidden/>
          </w:rPr>
          <w:fldChar w:fldCharType="end"/>
        </w:r>
      </w:hyperlink>
    </w:p>
    <w:p w14:paraId="25AC0300" w14:textId="0F994951" w:rsidR="00152E91" w:rsidRDefault="00152E91">
      <w:pPr>
        <w:pStyle w:val="TOC4"/>
        <w:tabs>
          <w:tab w:val="left" w:pos="2047"/>
          <w:tab w:val="right" w:leader="dot" w:pos="9062"/>
        </w:tabs>
        <w:rPr>
          <w:rFonts w:asciiTheme="minorHAnsi" w:eastAsiaTheme="minorEastAsia" w:hAnsiTheme="minorHAnsi" w:cstheme="minorBidi"/>
          <w:noProof/>
          <w:sz w:val="22"/>
          <w:szCs w:val="22"/>
        </w:rPr>
      </w:pPr>
      <w:hyperlink w:anchor="_Toc29751608" w:history="1">
        <w:r w:rsidRPr="003B1A9A">
          <w:rPr>
            <w:rStyle w:val="Hyperlink"/>
            <w:noProof/>
            <w:lang w:val="sr-Latn-RS"/>
          </w:rPr>
          <w:t>2.1.2.3</w:t>
        </w:r>
        <w:r>
          <w:rPr>
            <w:rFonts w:asciiTheme="minorHAnsi" w:eastAsiaTheme="minorEastAsia" w:hAnsiTheme="minorHAnsi" w:cstheme="minorBidi"/>
            <w:noProof/>
            <w:sz w:val="22"/>
            <w:szCs w:val="22"/>
          </w:rPr>
          <w:tab/>
        </w:r>
        <w:r w:rsidRPr="003B1A9A">
          <w:rPr>
            <w:rStyle w:val="Hyperlink"/>
            <w:i/>
            <w:iCs/>
            <w:noProof/>
            <w:lang w:val="sr-Latn-RS"/>
          </w:rPr>
          <w:t>Communication</w:t>
        </w:r>
        <w:r w:rsidRPr="003B1A9A">
          <w:rPr>
            <w:rStyle w:val="Hyperlink"/>
            <w:noProof/>
            <w:lang w:val="sr-Latn-RS"/>
          </w:rPr>
          <w:t xml:space="preserve"> </w:t>
        </w:r>
        <w:r w:rsidRPr="003B1A9A">
          <w:rPr>
            <w:rStyle w:val="Hyperlink"/>
            <w:i/>
            <w:iCs/>
            <w:noProof/>
            <w:lang w:val="sr-Latn-RS"/>
          </w:rPr>
          <w:t>Management</w:t>
        </w:r>
        <w:r>
          <w:rPr>
            <w:noProof/>
            <w:webHidden/>
          </w:rPr>
          <w:tab/>
        </w:r>
        <w:r>
          <w:rPr>
            <w:noProof/>
            <w:webHidden/>
          </w:rPr>
          <w:fldChar w:fldCharType="begin"/>
        </w:r>
        <w:r>
          <w:rPr>
            <w:noProof/>
            <w:webHidden/>
          </w:rPr>
          <w:instrText xml:space="preserve"> PAGEREF _Toc29751608 \h </w:instrText>
        </w:r>
        <w:r>
          <w:rPr>
            <w:noProof/>
            <w:webHidden/>
          </w:rPr>
        </w:r>
        <w:r>
          <w:rPr>
            <w:noProof/>
            <w:webHidden/>
          </w:rPr>
          <w:fldChar w:fldCharType="separate"/>
        </w:r>
        <w:r>
          <w:rPr>
            <w:noProof/>
            <w:webHidden/>
          </w:rPr>
          <w:t>10</w:t>
        </w:r>
        <w:r>
          <w:rPr>
            <w:noProof/>
            <w:webHidden/>
          </w:rPr>
          <w:fldChar w:fldCharType="end"/>
        </w:r>
      </w:hyperlink>
    </w:p>
    <w:p w14:paraId="52FBE872" w14:textId="528A68ED" w:rsidR="00152E91" w:rsidRDefault="00152E91">
      <w:pPr>
        <w:pStyle w:val="TOC2"/>
        <w:tabs>
          <w:tab w:val="left" w:pos="1400"/>
          <w:tab w:val="right" w:leader="dot" w:pos="9062"/>
        </w:tabs>
        <w:rPr>
          <w:rFonts w:asciiTheme="minorHAnsi" w:eastAsiaTheme="minorEastAsia" w:hAnsiTheme="minorHAnsi" w:cstheme="minorBidi"/>
          <w:noProof/>
          <w:sz w:val="22"/>
          <w:szCs w:val="22"/>
        </w:rPr>
      </w:pPr>
      <w:hyperlink w:anchor="_Toc29751609" w:history="1">
        <w:r w:rsidRPr="003B1A9A">
          <w:rPr>
            <w:rStyle w:val="Hyperlink"/>
            <w:noProof/>
            <w:lang w:val="sr-Latn-RS"/>
          </w:rPr>
          <w:t>2.2</w:t>
        </w:r>
        <w:r>
          <w:rPr>
            <w:rFonts w:asciiTheme="minorHAnsi" w:eastAsiaTheme="minorEastAsia" w:hAnsiTheme="minorHAnsi" w:cstheme="minorBidi"/>
            <w:noProof/>
            <w:sz w:val="22"/>
            <w:szCs w:val="22"/>
          </w:rPr>
          <w:tab/>
        </w:r>
        <w:r w:rsidRPr="003B1A9A">
          <w:rPr>
            <w:rStyle w:val="Hyperlink"/>
            <w:noProof/>
            <w:lang w:val="sr-Cyrl-RS"/>
          </w:rPr>
          <w:t>Магистрале</w:t>
        </w:r>
        <w:r>
          <w:rPr>
            <w:noProof/>
            <w:webHidden/>
          </w:rPr>
          <w:tab/>
        </w:r>
        <w:r>
          <w:rPr>
            <w:noProof/>
            <w:webHidden/>
          </w:rPr>
          <w:fldChar w:fldCharType="begin"/>
        </w:r>
        <w:r>
          <w:rPr>
            <w:noProof/>
            <w:webHidden/>
          </w:rPr>
          <w:instrText xml:space="preserve"> PAGEREF _Toc29751609 \h </w:instrText>
        </w:r>
        <w:r>
          <w:rPr>
            <w:noProof/>
            <w:webHidden/>
          </w:rPr>
        </w:r>
        <w:r>
          <w:rPr>
            <w:noProof/>
            <w:webHidden/>
          </w:rPr>
          <w:fldChar w:fldCharType="separate"/>
        </w:r>
        <w:r>
          <w:rPr>
            <w:noProof/>
            <w:webHidden/>
          </w:rPr>
          <w:t>12</w:t>
        </w:r>
        <w:r>
          <w:rPr>
            <w:noProof/>
            <w:webHidden/>
          </w:rPr>
          <w:fldChar w:fldCharType="end"/>
        </w:r>
      </w:hyperlink>
    </w:p>
    <w:p w14:paraId="25114844" w14:textId="3A5131DD" w:rsidR="00152E91" w:rsidRDefault="00152E91">
      <w:pPr>
        <w:pStyle w:val="TOC3"/>
        <w:tabs>
          <w:tab w:val="left" w:pos="1667"/>
          <w:tab w:val="right" w:leader="dot" w:pos="9062"/>
        </w:tabs>
        <w:rPr>
          <w:rFonts w:asciiTheme="minorHAnsi" w:eastAsiaTheme="minorEastAsia" w:hAnsiTheme="minorHAnsi" w:cstheme="minorBidi"/>
          <w:noProof/>
          <w:sz w:val="22"/>
          <w:szCs w:val="22"/>
        </w:rPr>
      </w:pPr>
      <w:hyperlink w:anchor="_Toc29751610" w:history="1">
        <w:r w:rsidRPr="003B1A9A">
          <w:rPr>
            <w:rStyle w:val="Hyperlink"/>
            <w:noProof/>
            <w:lang w:val="sr-Cyrl-RS"/>
          </w:rPr>
          <w:t>2.2.1</w:t>
        </w:r>
        <w:r>
          <w:rPr>
            <w:rFonts w:asciiTheme="minorHAnsi" w:eastAsiaTheme="minorEastAsia" w:hAnsiTheme="minorHAnsi" w:cstheme="minorBidi"/>
            <w:noProof/>
            <w:sz w:val="22"/>
            <w:szCs w:val="22"/>
          </w:rPr>
          <w:tab/>
        </w:r>
        <w:r w:rsidRPr="003B1A9A">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_Toc29751610 \h </w:instrText>
        </w:r>
        <w:r>
          <w:rPr>
            <w:noProof/>
            <w:webHidden/>
          </w:rPr>
        </w:r>
        <w:r>
          <w:rPr>
            <w:noProof/>
            <w:webHidden/>
          </w:rPr>
          <w:fldChar w:fldCharType="separate"/>
        </w:r>
        <w:r>
          <w:rPr>
            <w:noProof/>
            <w:webHidden/>
          </w:rPr>
          <w:t>12</w:t>
        </w:r>
        <w:r>
          <w:rPr>
            <w:noProof/>
            <w:webHidden/>
          </w:rPr>
          <w:fldChar w:fldCharType="end"/>
        </w:r>
      </w:hyperlink>
    </w:p>
    <w:p w14:paraId="230E0CEE" w14:textId="4754AFBA" w:rsidR="00152E91" w:rsidRDefault="00152E91">
      <w:pPr>
        <w:pStyle w:val="TOC3"/>
        <w:tabs>
          <w:tab w:val="left" w:pos="1667"/>
          <w:tab w:val="right" w:leader="dot" w:pos="9062"/>
        </w:tabs>
        <w:rPr>
          <w:rFonts w:asciiTheme="minorHAnsi" w:eastAsiaTheme="minorEastAsia" w:hAnsiTheme="minorHAnsi" w:cstheme="minorBidi"/>
          <w:noProof/>
          <w:sz w:val="22"/>
          <w:szCs w:val="22"/>
        </w:rPr>
      </w:pPr>
      <w:hyperlink w:anchor="_Toc29751611" w:history="1">
        <w:r w:rsidRPr="003B1A9A">
          <w:rPr>
            <w:rStyle w:val="Hyperlink"/>
            <w:noProof/>
            <w:lang w:val="sr-Cyrl-RS"/>
          </w:rPr>
          <w:t>2.2.2</w:t>
        </w:r>
        <w:r>
          <w:rPr>
            <w:rFonts w:asciiTheme="minorHAnsi" w:eastAsiaTheme="minorEastAsia" w:hAnsiTheme="minorHAnsi" w:cstheme="minorBidi"/>
            <w:noProof/>
            <w:sz w:val="22"/>
            <w:szCs w:val="22"/>
          </w:rPr>
          <w:tab/>
        </w:r>
        <w:r w:rsidRPr="003B1A9A">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_Toc29751611 \h </w:instrText>
        </w:r>
        <w:r>
          <w:rPr>
            <w:noProof/>
            <w:webHidden/>
          </w:rPr>
        </w:r>
        <w:r>
          <w:rPr>
            <w:noProof/>
            <w:webHidden/>
          </w:rPr>
          <w:fldChar w:fldCharType="separate"/>
        </w:r>
        <w:r>
          <w:rPr>
            <w:noProof/>
            <w:webHidden/>
          </w:rPr>
          <w:t>12</w:t>
        </w:r>
        <w:r>
          <w:rPr>
            <w:noProof/>
            <w:webHidden/>
          </w:rPr>
          <w:fldChar w:fldCharType="end"/>
        </w:r>
      </w:hyperlink>
    </w:p>
    <w:p w14:paraId="6D12D116" w14:textId="1A056496" w:rsidR="00152E91" w:rsidRDefault="00152E91">
      <w:pPr>
        <w:pStyle w:val="TOC2"/>
        <w:tabs>
          <w:tab w:val="left" w:pos="1400"/>
          <w:tab w:val="right" w:leader="dot" w:pos="9062"/>
        </w:tabs>
        <w:rPr>
          <w:rFonts w:asciiTheme="minorHAnsi" w:eastAsiaTheme="minorEastAsia" w:hAnsiTheme="minorHAnsi" w:cstheme="minorBidi"/>
          <w:noProof/>
          <w:sz w:val="22"/>
          <w:szCs w:val="22"/>
        </w:rPr>
      </w:pPr>
      <w:hyperlink w:anchor="_Toc29751612" w:history="1">
        <w:r w:rsidRPr="003B1A9A">
          <w:rPr>
            <w:rStyle w:val="Hyperlink"/>
            <w:noProof/>
            <w:lang w:val="sr-Cyrl-RS"/>
          </w:rPr>
          <w:t>2.3</w:t>
        </w:r>
        <w:r>
          <w:rPr>
            <w:rFonts w:asciiTheme="minorHAnsi" w:eastAsiaTheme="minorEastAsia" w:hAnsiTheme="minorHAnsi" w:cstheme="minorBidi"/>
            <w:noProof/>
            <w:sz w:val="22"/>
            <w:szCs w:val="22"/>
          </w:rPr>
          <w:tab/>
        </w:r>
        <w:r w:rsidRPr="003B1A9A">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_Toc29751612 \h </w:instrText>
        </w:r>
        <w:r>
          <w:rPr>
            <w:noProof/>
            <w:webHidden/>
          </w:rPr>
        </w:r>
        <w:r>
          <w:rPr>
            <w:noProof/>
            <w:webHidden/>
          </w:rPr>
          <w:fldChar w:fldCharType="separate"/>
        </w:r>
        <w:r>
          <w:rPr>
            <w:noProof/>
            <w:webHidden/>
          </w:rPr>
          <w:t>13</w:t>
        </w:r>
        <w:r>
          <w:rPr>
            <w:noProof/>
            <w:webHidden/>
          </w:rPr>
          <w:fldChar w:fldCharType="end"/>
        </w:r>
      </w:hyperlink>
    </w:p>
    <w:p w14:paraId="05EC35E7" w14:textId="56A9CDB3" w:rsidR="00152E91" w:rsidRDefault="00152E91">
      <w:pPr>
        <w:pStyle w:val="TOC3"/>
        <w:tabs>
          <w:tab w:val="left" w:pos="1667"/>
          <w:tab w:val="right" w:leader="dot" w:pos="9062"/>
        </w:tabs>
        <w:rPr>
          <w:rFonts w:asciiTheme="minorHAnsi" w:eastAsiaTheme="minorEastAsia" w:hAnsiTheme="minorHAnsi" w:cstheme="minorBidi"/>
          <w:noProof/>
          <w:sz w:val="22"/>
          <w:szCs w:val="22"/>
        </w:rPr>
      </w:pPr>
      <w:hyperlink w:anchor="_Toc29751613" w:history="1">
        <w:r w:rsidRPr="003B1A9A">
          <w:rPr>
            <w:rStyle w:val="Hyperlink"/>
            <w:noProof/>
            <w:lang w:val="sr-Cyrl-RS"/>
          </w:rPr>
          <w:t>2.3.1</w:t>
        </w:r>
        <w:r>
          <w:rPr>
            <w:rFonts w:asciiTheme="minorHAnsi" w:eastAsiaTheme="minorEastAsia" w:hAnsiTheme="minorHAnsi" w:cstheme="minorBidi"/>
            <w:noProof/>
            <w:sz w:val="22"/>
            <w:szCs w:val="22"/>
          </w:rPr>
          <w:tab/>
        </w:r>
        <w:r w:rsidRPr="003B1A9A">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_Toc29751613 \h </w:instrText>
        </w:r>
        <w:r>
          <w:rPr>
            <w:noProof/>
            <w:webHidden/>
          </w:rPr>
        </w:r>
        <w:r>
          <w:rPr>
            <w:noProof/>
            <w:webHidden/>
          </w:rPr>
          <w:fldChar w:fldCharType="separate"/>
        </w:r>
        <w:r>
          <w:rPr>
            <w:noProof/>
            <w:webHidden/>
          </w:rPr>
          <w:t>14</w:t>
        </w:r>
        <w:r>
          <w:rPr>
            <w:noProof/>
            <w:webHidden/>
          </w:rPr>
          <w:fldChar w:fldCharType="end"/>
        </w:r>
      </w:hyperlink>
    </w:p>
    <w:p w14:paraId="51DC8A9A" w14:textId="3D90521B" w:rsidR="00152E91" w:rsidRDefault="00152E91">
      <w:pPr>
        <w:pStyle w:val="TOC1"/>
        <w:rPr>
          <w:rFonts w:asciiTheme="minorHAnsi" w:eastAsiaTheme="minorEastAsia" w:hAnsiTheme="minorHAnsi" w:cstheme="minorBidi"/>
          <w:noProof/>
          <w:sz w:val="22"/>
          <w:szCs w:val="22"/>
          <w:lang w:val="en-US"/>
        </w:rPr>
      </w:pPr>
      <w:hyperlink w:anchor="_Toc29751614" w:history="1">
        <w:r w:rsidRPr="003B1A9A">
          <w:rPr>
            <w:rStyle w:val="Hyperlink"/>
            <w:noProof/>
            <w:lang w:val="sr-Latn-CS"/>
          </w:rPr>
          <w:t>3.</w:t>
        </w:r>
        <w:r>
          <w:rPr>
            <w:rFonts w:asciiTheme="minorHAnsi" w:eastAsiaTheme="minorEastAsia" w:hAnsiTheme="minorHAnsi" w:cstheme="minorBidi"/>
            <w:noProof/>
            <w:sz w:val="22"/>
            <w:szCs w:val="22"/>
            <w:lang w:val="en-US"/>
          </w:rPr>
          <w:tab/>
        </w:r>
        <w:r w:rsidRPr="003B1A9A">
          <w:rPr>
            <w:rStyle w:val="Hyperlink"/>
            <w:noProof/>
            <w:lang w:val="sr-Cyrl-RS"/>
          </w:rPr>
          <w:t>Концепт решења</w:t>
        </w:r>
        <w:r>
          <w:rPr>
            <w:noProof/>
            <w:webHidden/>
          </w:rPr>
          <w:tab/>
        </w:r>
        <w:r>
          <w:rPr>
            <w:noProof/>
            <w:webHidden/>
          </w:rPr>
          <w:fldChar w:fldCharType="begin"/>
        </w:r>
        <w:r>
          <w:rPr>
            <w:noProof/>
            <w:webHidden/>
          </w:rPr>
          <w:instrText xml:space="preserve"> PAGEREF _Toc29751614 \h </w:instrText>
        </w:r>
        <w:r>
          <w:rPr>
            <w:noProof/>
            <w:webHidden/>
          </w:rPr>
        </w:r>
        <w:r>
          <w:rPr>
            <w:noProof/>
            <w:webHidden/>
          </w:rPr>
          <w:fldChar w:fldCharType="separate"/>
        </w:r>
        <w:r>
          <w:rPr>
            <w:noProof/>
            <w:webHidden/>
          </w:rPr>
          <w:t>17</w:t>
        </w:r>
        <w:r>
          <w:rPr>
            <w:noProof/>
            <w:webHidden/>
          </w:rPr>
          <w:fldChar w:fldCharType="end"/>
        </w:r>
      </w:hyperlink>
    </w:p>
    <w:p w14:paraId="14BE0BD1" w14:textId="686CD0CE" w:rsidR="00152E91" w:rsidRDefault="00152E91">
      <w:pPr>
        <w:pStyle w:val="TOC2"/>
        <w:tabs>
          <w:tab w:val="left" w:pos="1400"/>
          <w:tab w:val="right" w:leader="dot" w:pos="9062"/>
        </w:tabs>
        <w:rPr>
          <w:rFonts w:asciiTheme="minorHAnsi" w:eastAsiaTheme="minorEastAsia" w:hAnsiTheme="minorHAnsi" w:cstheme="minorBidi"/>
          <w:noProof/>
          <w:sz w:val="22"/>
          <w:szCs w:val="22"/>
        </w:rPr>
      </w:pPr>
      <w:hyperlink w:anchor="_Toc29751615" w:history="1">
        <w:r w:rsidRPr="003B1A9A">
          <w:rPr>
            <w:rStyle w:val="Hyperlink"/>
            <w:noProof/>
            <w:lang w:val="sr-Cyrl-RS"/>
          </w:rPr>
          <w:t>3.1</w:t>
        </w:r>
        <w:r>
          <w:rPr>
            <w:rFonts w:asciiTheme="minorHAnsi" w:eastAsiaTheme="minorEastAsia" w:hAnsiTheme="minorHAnsi" w:cstheme="minorBidi"/>
            <w:noProof/>
            <w:sz w:val="22"/>
            <w:szCs w:val="22"/>
          </w:rPr>
          <w:tab/>
        </w:r>
        <w:r w:rsidRPr="003B1A9A">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_Toc29751615 \h </w:instrText>
        </w:r>
        <w:r>
          <w:rPr>
            <w:noProof/>
            <w:webHidden/>
          </w:rPr>
        </w:r>
        <w:r>
          <w:rPr>
            <w:noProof/>
            <w:webHidden/>
          </w:rPr>
          <w:fldChar w:fldCharType="separate"/>
        </w:r>
        <w:r>
          <w:rPr>
            <w:noProof/>
            <w:webHidden/>
          </w:rPr>
          <w:t>17</w:t>
        </w:r>
        <w:r>
          <w:rPr>
            <w:noProof/>
            <w:webHidden/>
          </w:rPr>
          <w:fldChar w:fldCharType="end"/>
        </w:r>
      </w:hyperlink>
    </w:p>
    <w:p w14:paraId="59D80A8B" w14:textId="46CC5BE0" w:rsidR="00152E91" w:rsidRDefault="00152E91">
      <w:pPr>
        <w:pStyle w:val="TOC2"/>
        <w:tabs>
          <w:tab w:val="left" w:pos="1400"/>
          <w:tab w:val="right" w:leader="dot" w:pos="9062"/>
        </w:tabs>
        <w:rPr>
          <w:rFonts w:asciiTheme="minorHAnsi" w:eastAsiaTheme="minorEastAsia" w:hAnsiTheme="minorHAnsi" w:cstheme="minorBidi"/>
          <w:noProof/>
          <w:sz w:val="22"/>
          <w:szCs w:val="22"/>
        </w:rPr>
      </w:pPr>
      <w:hyperlink w:anchor="_Toc29751616" w:history="1">
        <w:r w:rsidRPr="003B1A9A">
          <w:rPr>
            <w:rStyle w:val="Hyperlink"/>
            <w:noProof/>
            <w:lang w:val="sr-Cyrl-RS"/>
          </w:rPr>
          <w:t>3.2</w:t>
        </w:r>
        <w:r>
          <w:rPr>
            <w:rFonts w:asciiTheme="minorHAnsi" w:eastAsiaTheme="minorEastAsia" w:hAnsiTheme="minorHAnsi" w:cstheme="minorBidi"/>
            <w:noProof/>
            <w:sz w:val="22"/>
            <w:szCs w:val="22"/>
          </w:rPr>
          <w:tab/>
        </w:r>
        <w:r w:rsidRPr="003B1A9A">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_Toc29751616 \h </w:instrText>
        </w:r>
        <w:r>
          <w:rPr>
            <w:noProof/>
            <w:webHidden/>
          </w:rPr>
        </w:r>
        <w:r>
          <w:rPr>
            <w:noProof/>
            <w:webHidden/>
          </w:rPr>
          <w:fldChar w:fldCharType="separate"/>
        </w:r>
        <w:r>
          <w:rPr>
            <w:noProof/>
            <w:webHidden/>
          </w:rPr>
          <w:t>19</w:t>
        </w:r>
        <w:r>
          <w:rPr>
            <w:noProof/>
            <w:webHidden/>
          </w:rPr>
          <w:fldChar w:fldCharType="end"/>
        </w:r>
      </w:hyperlink>
    </w:p>
    <w:p w14:paraId="50196A7C" w14:textId="2B353F91" w:rsidR="00152E91" w:rsidRDefault="00152E91">
      <w:pPr>
        <w:pStyle w:val="TOC2"/>
        <w:tabs>
          <w:tab w:val="left" w:pos="1400"/>
          <w:tab w:val="right" w:leader="dot" w:pos="9062"/>
        </w:tabs>
        <w:rPr>
          <w:rFonts w:asciiTheme="minorHAnsi" w:eastAsiaTheme="minorEastAsia" w:hAnsiTheme="minorHAnsi" w:cstheme="minorBidi"/>
          <w:noProof/>
          <w:sz w:val="22"/>
          <w:szCs w:val="22"/>
        </w:rPr>
      </w:pPr>
      <w:hyperlink w:anchor="_Toc29751617" w:history="1">
        <w:r w:rsidRPr="003B1A9A">
          <w:rPr>
            <w:rStyle w:val="Hyperlink"/>
            <w:noProof/>
            <w:lang w:val="sr-Cyrl-RS"/>
          </w:rPr>
          <w:t>3.3</w:t>
        </w:r>
        <w:r>
          <w:rPr>
            <w:rFonts w:asciiTheme="minorHAnsi" w:eastAsiaTheme="minorEastAsia" w:hAnsiTheme="minorHAnsi" w:cstheme="minorBidi"/>
            <w:noProof/>
            <w:sz w:val="22"/>
            <w:szCs w:val="22"/>
          </w:rPr>
          <w:tab/>
        </w:r>
        <w:r w:rsidRPr="003B1A9A">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_Toc29751617 \h </w:instrText>
        </w:r>
        <w:r>
          <w:rPr>
            <w:noProof/>
            <w:webHidden/>
          </w:rPr>
        </w:r>
        <w:r>
          <w:rPr>
            <w:noProof/>
            <w:webHidden/>
          </w:rPr>
          <w:fldChar w:fldCharType="separate"/>
        </w:r>
        <w:r>
          <w:rPr>
            <w:noProof/>
            <w:webHidden/>
          </w:rPr>
          <w:t>20</w:t>
        </w:r>
        <w:r>
          <w:rPr>
            <w:noProof/>
            <w:webHidden/>
          </w:rPr>
          <w:fldChar w:fldCharType="end"/>
        </w:r>
      </w:hyperlink>
    </w:p>
    <w:p w14:paraId="7A16F7C7" w14:textId="4CFD9745" w:rsidR="00152E91" w:rsidRDefault="00152E91">
      <w:pPr>
        <w:pStyle w:val="TOC2"/>
        <w:tabs>
          <w:tab w:val="left" w:pos="1400"/>
          <w:tab w:val="right" w:leader="dot" w:pos="9062"/>
        </w:tabs>
        <w:rPr>
          <w:rFonts w:asciiTheme="minorHAnsi" w:eastAsiaTheme="minorEastAsia" w:hAnsiTheme="minorHAnsi" w:cstheme="minorBidi"/>
          <w:noProof/>
          <w:sz w:val="22"/>
          <w:szCs w:val="22"/>
        </w:rPr>
      </w:pPr>
      <w:hyperlink w:anchor="_Toc29751618" w:history="1">
        <w:r w:rsidRPr="003B1A9A">
          <w:rPr>
            <w:rStyle w:val="Hyperlink"/>
            <w:noProof/>
            <w:lang w:val="sr-Cyrl-RS"/>
          </w:rPr>
          <w:t>3.4</w:t>
        </w:r>
        <w:r>
          <w:rPr>
            <w:rFonts w:asciiTheme="minorHAnsi" w:eastAsiaTheme="minorEastAsia" w:hAnsiTheme="minorHAnsi" w:cstheme="minorBidi"/>
            <w:noProof/>
            <w:sz w:val="22"/>
            <w:szCs w:val="22"/>
          </w:rPr>
          <w:tab/>
        </w:r>
        <w:r w:rsidRPr="003B1A9A">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_Toc29751618 \h </w:instrText>
        </w:r>
        <w:r>
          <w:rPr>
            <w:noProof/>
            <w:webHidden/>
          </w:rPr>
        </w:r>
        <w:r>
          <w:rPr>
            <w:noProof/>
            <w:webHidden/>
          </w:rPr>
          <w:fldChar w:fldCharType="separate"/>
        </w:r>
        <w:r>
          <w:rPr>
            <w:noProof/>
            <w:webHidden/>
          </w:rPr>
          <w:t>23</w:t>
        </w:r>
        <w:r>
          <w:rPr>
            <w:noProof/>
            <w:webHidden/>
          </w:rPr>
          <w:fldChar w:fldCharType="end"/>
        </w:r>
      </w:hyperlink>
    </w:p>
    <w:p w14:paraId="5E2C7A3D" w14:textId="146A4271" w:rsidR="00152E91" w:rsidRDefault="00152E91">
      <w:pPr>
        <w:pStyle w:val="TOC2"/>
        <w:tabs>
          <w:tab w:val="left" w:pos="1400"/>
          <w:tab w:val="right" w:leader="dot" w:pos="9062"/>
        </w:tabs>
        <w:rPr>
          <w:rFonts w:asciiTheme="minorHAnsi" w:eastAsiaTheme="minorEastAsia" w:hAnsiTheme="minorHAnsi" w:cstheme="minorBidi"/>
          <w:noProof/>
          <w:sz w:val="22"/>
          <w:szCs w:val="22"/>
        </w:rPr>
      </w:pPr>
      <w:hyperlink w:anchor="_Toc29751619" w:history="1">
        <w:r w:rsidRPr="003B1A9A">
          <w:rPr>
            <w:rStyle w:val="Hyperlink"/>
            <w:noProof/>
            <w:lang w:val="sr-Cyrl-RS"/>
          </w:rPr>
          <w:t>3.5</w:t>
        </w:r>
        <w:r>
          <w:rPr>
            <w:rFonts w:asciiTheme="minorHAnsi" w:eastAsiaTheme="minorEastAsia" w:hAnsiTheme="minorHAnsi" w:cstheme="minorBidi"/>
            <w:noProof/>
            <w:sz w:val="22"/>
            <w:szCs w:val="22"/>
          </w:rPr>
          <w:tab/>
        </w:r>
        <w:r w:rsidRPr="003B1A9A">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_Toc29751619 \h </w:instrText>
        </w:r>
        <w:r>
          <w:rPr>
            <w:noProof/>
            <w:webHidden/>
          </w:rPr>
        </w:r>
        <w:r>
          <w:rPr>
            <w:noProof/>
            <w:webHidden/>
          </w:rPr>
          <w:fldChar w:fldCharType="separate"/>
        </w:r>
        <w:r>
          <w:rPr>
            <w:noProof/>
            <w:webHidden/>
          </w:rPr>
          <w:t>24</w:t>
        </w:r>
        <w:r>
          <w:rPr>
            <w:noProof/>
            <w:webHidden/>
          </w:rPr>
          <w:fldChar w:fldCharType="end"/>
        </w:r>
      </w:hyperlink>
    </w:p>
    <w:p w14:paraId="6B5A5431" w14:textId="37B62A56" w:rsidR="00152E91" w:rsidRDefault="00152E91">
      <w:pPr>
        <w:pStyle w:val="TOC1"/>
        <w:rPr>
          <w:rFonts w:asciiTheme="minorHAnsi" w:eastAsiaTheme="minorEastAsia" w:hAnsiTheme="minorHAnsi" w:cstheme="minorBidi"/>
          <w:noProof/>
          <w:sz w:val="22"/>
          <w:szCs w:val="22"/>
          <w:lang w:val="en-US"/>
        </w:rPr>
      </w:pPr>
      <w:hyperlink w:anchor="_Toc29751620" w:history="1">
        <w:r w:rsidRPr="003B1A9A">
          <w:rPr>
            <w:rStyle w:val="Hyperlink"/>
            <w:noProof/>
            <w:lang w:val="sr-Cyrl-RS"/>
          </w:rPr>
          <w:t>4.</w:t>
        </w:r>
        <w:r>
          <w:rPr>
            <w:rFonts w:asciiTheme="minorHAnsi" w:eastAsiaTheme="minorEastAsia" w:hAnsiTheme="minorHAnsi" w:cstheme="minorBidi"/>
            <w:noProof/>
            <w:sz w:val="22"/>
            <w:szCs w:val="22"/>
            <w:lang w:val="en-US"/>
          </w:rPr>
          <w:tab/>
        </w:r>
        <w:r w:rsidRPr="003B1A9A">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_Toc29751620 \h </w:instrText>
        </w:r>
        <w:r>
          <w:rPr>
            <w:noProof/>
            <w:webHidden/>
          </w:rPr>
        </w:r>
        <w:r>
          <w:rPr>
            <w:noProof/>
            <w:webHidden/>
          </w:rPr>
          <w:fldChar w:fldCharType="separate"/>
        </w:r>
        <w:r>
          <w:rPr>
            <w:noProof/>
            <w:webHidden/>
          </w:rPr>
          <w:t>26</w:t>
        </w:r>
        <w:r>
          <w:rPr>
            <w:noProof/>
            <w:webHidden/>
          </w:rPr>
          <w:fldChar w:fldCharType="end"/>
        </w:r>
      </w:hyperlink>
    </w:p>
    <w:p w14:paraId="035CDA6F" w14:textId="48790D12" w:rsidR="00152E91" w:rsidRDefault="00152E91">
      <w:pPr>
        <w:pStyle w:val="TOC2"/>
        <w:tabs>
          <w:tab w:val="left" w:pos="1400"/>
          <w:tab w:val="right" w:leader="dot" w:pos="9062"/>
        </w:tabs>
        <w:rPr>
          <w:rFonts w:asciiTheme="minorHAnsi" w:eastAsiaTheme="minorEastAsia" w:hAnsiTheme="minorHAnsi" w:cstheme="minorBidi"/>
          <w:noProof/>
          <w:sz w:val="22"/>
          <w:szCs w:val="22"/>
        </w:rPr>
      </w:pPr>
      <w:hyperlink w:anchor="_Toc29751621" w:history="1">
        <w:r w:rsidRPr="003B1A9A">
          <w:rPr>
            <w:rStyle w:val="Hyperlink"/>
            <w:noProof/>
            <w:lang w:val="sr-Cyrl-RS"/>
          </w:rPr>
          <w:t>4.1</w:t>
        </w:r>
        <w:r>
          <w:rPr>
            <w:rFonts w:asciiTheme="minorHAnsi" w:eastAsiaTheme="minorEastAsia" w:hAnsiTheme="minorHAnsi" w:cstheme="minorBidi"/>
            <w:noProof/>
            <w:sz w:val="22"/>
            <w:szCs w:val="22"/>
          </w:rPr>
          <w:tab/>
        </w:r>
        <w:r w:rsidRPr="003B1A9A">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_Toc29751621 \h </w:instrText>
        </w:r>
        <w:r>
          <w:rPr>
            <w:noProof/>
            <w:webHidden/>
          </w:rPr>
        </w:r>
        <w:r>
          <w:rPr>
            <w:noProof/>
            <w:webHidden/>
          </w:rPr>
          <w:fldChar w:fldCharType="separate"/>
        </w:r>
        <w:r>
          <w:rPr>
            <w:noProof/>
            <w:webHidden/>
          </w:rPr>
          <w:t>27</w:t>
        </w:r>
        <w:r>
          <w:rPr>
            <w:noProof/>
            <w:webHidden/>
          </w:rPr>
          <w:fldChar w:fldCharType="end"/>
        </w:r>
      </w:hyperlink>
    </w:p>
    <w:p w14:paraId="1C3486E7" w14:textId="0CF9DCFB" w:rsidR="00152E91" w:rsidRDefault="00152E91">
      <w:pPr>
        <w:pStyle w:val="TOC2"/>
        <w:tabs>
          <w:tab w:val="left" w:pos="1400"/>
          <w:tab w:val="right" w:leader="dot" w:pos="9062"/>
        </w:tabs>
        <w:rPr>
          <w:rFonts w:asciiTheme="minorHAnsi" w:eastAsiaTheme="minorEastAsia" w:hAnsiTheme="minorHAnsi" w:cstheme="minorBidi"/>
          <w:noProof/>
          <w:sz w:val="22"/>
          <w:szCs w:val="22"/>
        </w:rPr>
      </w:pPr>
      <w:hyperlink w:anchor="_Toc29751622" w:history="1">
        <w:r w:rsidRPr="003B1A9A">
          <w:rPr>
            <w:rStyle w:val="Hyperlink"/>
            <w:noProof/>
            <w:lang w:val="sr-Cyrl-RS"/>
          </w:rPr>
          <w:t>4.2</w:t>
        </w:r>
        <w:r>
          <w:rPr>
            <w:rFonts w:asciiTheme="minorHAnsi" w:eastAsiaTheme="minorEastAsia" w:hAnsiTheme="minorHAnsi" w:cstheme="minorBidi"/>
            <w:noProof/>
            <w:sz w:val="22"/>
            <w:szCs w:val="22"/>
          </w:rPr>
          <w:tab/>
        </w:r>
        <w:r w:rsidRPr="003B1A9A">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_Toc29751622 \h </w:instrText>
        </w:r>
        <w:r>
          <w:rPr>
            <w:noProof/>
            <w:webHidden/>
          </w:rPr>
        </w:r>
        <w:r>
          <w:rPr>
            <w:noProof/>
            <w:webHidden/>
          </w:rPr>
          <w:fldChar w:fldCharType="separate"/>
        </w:r>
        <w:r>
          <w:rPr>
            <w:noProof/>
            <w:webHidden/>
          </w:rPr>
          <w:t>30</w:t>
        </w:r>
        <w:r>
          <w:rPr>
            <w:noProof/>
            <w:webHidden/>
          </w:rPr>
          <w:fldChar w:fldCharType="end"/>
        </w:r>
      </w:hyperlink>
    </w:p>
    <w:p w14:paraId="262816B3" w14:textId="37CBC077" w:rsidR="00152E91" w:rsidRDefault="00152E91">
      <w:pPr>
        <w:pStyle w:val="TOC3"/>
        <w:tabs>
          <w:tab w:val="left" w:pos="1667"/>
          <w:tab w:val="right" w:leader="dot" w:pos="9062"/>
        </w:tabs>
        <w:rPr>
          <w:rFonts w:asciiTheme="minorHAnsi" w:eastAsiaTheme="minorEastAsia" w:hAnsiTheme="minorHAnsi" w:cstheme="minorBidi"/>
          <w:noProof/>
          <w:sz w:val="22"/>
          <w:szCs w:val="22"/>
        </w:rPr>
      </w:pPr>
      <w:hyperlink w:anchor="_Toc29751623" w:history="1">
        <w:r w:rsidRPr="003B1A9A">
          <w:rPr>
            <w:rStyle w:val="Hyperlink"/>
            <w:noProof/>
          </w:rPr>
          <w:t>4.2.1</w:t>
        </w:r>
        <w:r>
          <w:rPr>
            <w:rFonts w:asciiTheme="minorHAnsi" w:eastAsiaTheme="minorEastAsia" w:hAnsiTheme="minorHAnsi" w:cstheme="minorBidi"/>
            <w:noProof/>
            <w:sz w:val="22"/>
            <w:szCs w:val="22"/>
          </w:rPr>
          <w:tab/>
        </w:r>
        <w:r w:rsidRPr="003B1A9A">
          <w:rPr>
            <w:rStyle w:val="Hyperlink"/>
            <w:noProof/>
            <w:lang w:val="sr-Cyrl-RS"/>
          </w:rPr>
          <w:t xml:space="preserve">Реализација апстракције руковања фрејмовима - </w:t>
        </w:r>
        <w:r w:rsidRPr="003B1A9A">
          <w:rPr>
            <w:rStyle w:val="Hyperlink"/>
            <w:i/>
            <w:iCs/>
            <w:noProof/>
          </w:rPr>
          <w:t>FrameAccessEngine</w:t>
        </w:r>
        <w:r>
          <w:rPr>
            <w:noProof/>
            <w:webHidden/>
          </w:rPr>
          <w:tab/>
        </w:r>
        <w:r>
          <w:rPr>
            <w:noProof/>
            <w:webHidden/>
          </w:rPr>
          <w:fldChar w:fldCharType="begin"/>
        </w:r>
        <w:r>
          <w:rPr>
            <w:noProof/>
            <w:webHidden/>
          </w:rPr>
          <w:instrText xml:space="preserve"> PAGEREF _Toc29751623 \h </w:instrText>
        </w:r>
        <w:r>
          <w:rPr>
            <w:noProof/>
            <w:webHidden/>
          </w:rPr>
        </w:r>
        <w:r>
          <w:rPr>
            <w:noProof/>
            <w:webHidden/>
          </w:rPr>
          <w:fldChar w:fldCharType="separate"/>
        </w:r>
        <w:r>
          <w:rPr>
            <w:noProof/>
            <w:webHidden/>
          </w:rPr>
          <w:t>31</w:t>
        </w:r>
        <w:r>
          <w:rPr>
            <w:noProof/>
            <w:webHidden/>
          </w:rPr>
          <w:fldChar w:fldCharType="end"/>
        </w:r>
      </w:hyperlink>
    </w:p>
    <w:p w14:paraId="6AFB8F24" w14:textId="52BD2236" w:rsidR="00152E91" w:rsidRDefault="00152E91">
      <w:pPr>
        <w:pStyle w:val="TOC3"/>
        <w:tabs>
          <w:tab w:val="left" w:pos="1667"/>
          <w:tab w:val="right" w:leader="dot" w:pos="9062"/>
        </w:tabs>
        <w:rPr>
          <w:rFonts w:asciiTheme="minorHAnsi" w:eastAsiaTheme="minorEastAsia" w:hAnsiTheme="minorHAnsi" w:cstheme="minorBidi"/>
          <w:noProof/>
          <w:sz w:val="22"/>
          <w:szCs w:val="22"/>
        </w:rPr>
      </w:pPr>
      <w:hyperlink w:anchor="_Toc29751624" w:history="1">
        <w:r w:rsidRPr="003B1A9A">
          <w:rPr>
            <w:rStyle w:val="Hyperlink"/>
            <w:noProof/>
          </w:rPr>
          <w:t>4.2.2</w:t>
        </w:r>
        <w:r>
          <w:rPr>
            <w:rFonts w:asciiTheme="minorHAnsi" w:eastAsiaTheme="minorEastAsia" w:hAnsiTheme="minorHAnsi" w:cstheme="minorBidi"/>
            <w:noProof/>
            <w:sz w:val="22"/>
            <w:szCs w:val="22"/>
          </w:rPr>
          <w:tab/>
        </w:r>
        <w:r w:rsidRPr="003B1A9A">
          <w:rPr>
            <w:rStyle w:val="Hyperlink"/>
            <w:noProof/>
            <w:lang w:val="sr-Cyrl-RS"/>
          </w:rPr>
          <w:t xml:space="preserve">Реализација апстракције добављања фрејмова – </w:t>
        </w:r>
        <w:r w:rsidRPr="003B1A9A">
          <w:rPr>
            <w:rStyle w:val="Hyperlink"/>
            <w:i/>
            <w:iCs/>
            <w:noProof/>
          </w:rPr>
          <w:t>FrameAccessClient</w:t>
        </w:r>
        <w:r>
          <w:rPr>
            <w:noProof/>
            <w:webHidden/>
          </w:rPr>
          <w:tab/>
        </w:r>
        <w:r>
          <w:rPr>
            <w:noProof/>
            <w:webHidden/>
          </w:rPr>
          <w:fldChar w:fldCharType="begin"/>
        </w:r>
        <w:r>
          <w:rPr>
            <w:noProof/>
            <w:webHidden/>
          </w:rPr>
          <w:instrText xml:space="preserve"> PAGEREF _Toc29751624 \h </w:instrText>
        </w:r>
        <w:r>
          <w:rPr>
            <w:noProof/>
            <w:webHidden/>
          </w:rPr>
        </w:r>
        <w:r>
          <w:rPr>
            <w:noProof/>
            <w:webHidden/>
          </w:rPr>
          <w:fldChar w:fldCharType="separate"/>
        </w:r>
        <w:r>
          <w:rPr>
            <w:noProof/>
            <w:webHidden/>
          </w:rPr>
          <w:t>35</w:t>
        </w:r>
        <w:r>
          <w:rPr>
            <w:noProof/>
            <w:webHidden/>
          </w:rPr>
          <w:fldChar w:fldCharType="end"/>
        </w:r>
      </w:hyperlink>
    </w:p>
    <w:p w14:paraId="4FAF482C" w14:textId="67EDFCB5" w:rsidR="00152E91" w:rsidRDefault="00152E91" w:rsidP="00152E91">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29751625" w:history="1">
        <w:r w:rsidRPr="003B1A9A">
          <w:rPr>
            <w:rStyle w:val="Hyperlink"/>
            <w:noProof/>
            <w:lang w:val="sr-Cyrl-RS"/>
          </w:rPr>
          <w:t>4.3</w:t>
        </w:r>
        <w:r>
          <w:rPr>
            <w:rFonts w:asciiTheme="minorHAnsi" w:eastAsiaTheme="minorEastAsia" w:hAnsiTheme="minorHAnsi" w:cstheme="minorBidi"/>
            <w:noProof/>
            <w:sz w:val="22"/>
            <w:szCs w:val="22"/>
          </w:rPr>
          <w:tab/>
        </w:r>
        <w:r w:rsidRPr="003B1A9A">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_Toc29751625 \h </w:instrText>
        </w:r>
        <w:r>
          <w:rPr>
            <w:noProof/>
            <w:webHidden/>
          </w:rPr>
        </w:r>
        <w:r>
          <w:rPr>
            <w:noProof/>
            <w:webHidden/>
          </w:rPr>
          <w:fldChar w:fldCharType="separate"/>
        </w:r>
        <w:r>
          <w:rPr>
            <w:noProof/>
            <w:webHidden/>
          </w:rPr>
          <w:t>36</w:t>
        </w:r>
        <w:r>
          <w:rPr>
            <w:noProof/>
            <w:webHidden/>
          </w:rPr>
          <w:fldChar w:fldCharType="end"/>
        </w:r>
      </w:hyperlink>
    </w:p>
    <w:p w14:paraId="12708FA3" w14:textId="288448B5" w:rsidR="00152E91" w:rsidRDefault="00152E91">
      <w:pPr>
        <w:pStyle w:val="TOC3"/>
        <w:tabs>
          <w:tab w:val="left" w:pos="1667"/>
          <w:tab w:val="right" w:leader="dot" w:pos="9062"/>
        </w:tabs>
        <w:rPr>
          <w:rFonts w:asciiTheme="minorHAnsi" w:eastAsiaTheme="minorEastAsia" w:hAnsiTheme="minorHAnsi" w:cstheme="minorBidi"/>
          <w:noProof/>
          <w:sz w:val="22"/>
          <w:szCs w:val="22"/>
        </w:rPr>
      </w:pPr>
      <w:hyperlink w:anchor="_Toc29751626" w:history="1">
        <w:r w:rsidRPr="003B1A9A">
          <w:rPr>
            <w:rStyle w:val="Hyperlink"/>
            <w:noProof/>
            <w:lang w:val="sr-Cyrl-RS"/>
          </w:rPr>
          <w:t>4.3.1</w:t>
        </w:r>
        <w:r>
          <w:rPr>
            <w:rFonts w:asciiTheme="minorHAnsi" w:eastAsiaTheme="minorEastAsia" w:hAnsiTheme="minorHAnsi" w:cstheme="minorBidi"/>
            <w:noProof/>
            <w:sz w:val="22"/>
            <w:szCs w:val="22"/>
          </w:rPr>
          <w:tab/>
        </w:r>
        <w:r w:rsidRPr="003B1A9A">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_Toc29751626 \h </w:instrText>
        </w:r>
        <w:r>
          <w:rPr>
            <w:noProof/>
            <w:webHidden/>
          </w:rPr>
        </w:r>
        <w:r>
          <w:rPr>
            <w:noProof/>
            <w:webHidden/>
          </w:rPr>
          <w:fldChar w:fldCharType="separate"/>
        </w:r>
        <w:r>
          <w:rPr>
            <w:noProof/>
            <w:webHidden/>
          </w:rPr>
          <w:t>37</w:t>
        </w:r>
        <w:r>
          <w:rPr>
            <w:noProof/>
            <w:webHidden/>
          </w:rPr>
          <w:fldChar w:fldCharType="end"/>
        </w:r>
      </w:hyperlink>
    </w:p>
    <w:p w14:paraId="034316EB" w14:textId="02036A0F" w:rsidR="00152E91" w:rsidRDefault="00152E91" w:rsidP="00152E91">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751627" w:history="1">
        <w:r w:rsidRPr="003B1A9A">
          <w:rPr>
            <w:rStyle w:val="Hyperlink"/>
            <w:noProof/>
            <w:lang w:val="sr-Cyrl-RS"/>
          </w:rPr>
          <w:t>4.3.2</w:t>
        </w:r>
        <w:r>
          <w:rPr>
            <w:rFonts w:asciiTheme="minorHAnsi" w:eastAsiaTheme="minorEastAsia" w:hAnsiTheme="minorHAnsi" w:cstheme="minorBidi"/>
            <w:noProof/>
            <w:sz w:val="22"/>
            <w:szCs w:val="22"/>
          </w:rPr>
          <w:tab/>
        </w:r>
        <w:r w:rsidRPr="003B1A9A">
          <w:rPr>
            <w:rStyle w:val="Hyperlink"/>
            <w:noProof/>
            <w:lang w:val="sr-Cyrl-RS"/>
          </w:rPr>
          <w:t>Апликативна програмска спрега за руковање слојем за дистрибуцију квалитативних информација видео сигнала</w:t>
        </w:r>
        <w:r>
          <w:rPr>
            <w:noProof/>
            <w:webHidden/>
          </w:rPr>
          <w:tab/>
        </w:r>
        <w:r>
          <w:rPr>
            <w:noProof/>
            <w:webHidden/>
          </w:rPr>
          <w:fldChar w:fldCharType="begin"/>
        </w:r>
        <w:r>
          <w:rPr>
            <w:noProof/>
            <w:webHidden/>
          </w:rPr>
          <w:instrText xml:space="preserve"> PAGEREF _Toc29751627 \h </w:instrText>
        </w:r>
        <w:r>
          <w:rPr>
            <w:noProof/>
            <w:webHidden/>
          </w:rPr>
        </w:r>
        <w:r>
          <w:rPr>
            <w:noProof/>
            <w:webHidden/>
          </w:rPr>
          <w:fldChar w:fldCharType="separate"/>
        </w:r>
        <w:r>
          <w:rPr>
            <w:noProof/>
            <w:webHidden/>
          </w:rPr>
          <w:t>38</w:t>
        </w:r>
        <w:r>
          <w:rPr>
            <w:noProof/>
            <w:webHidden/>
          </w:rPr>
          <w:fldChar w:fldCharType="end"/>
        </w:r>
      </w:hyperlink>
    </w:p>
    <w:p w14:paraId="3FD2D969" w14:textId="7ED76C23" w:rsidR="00152E91" w:rsidRDefault="00152E91">
      <w:pPr>
        <w:pStyle w:val="TOC1"/>
        <w:rPr>
          <w:rFonts w:asciiTheme="minorHAnsi" w:eastAsiaTheme="minorEastAsia" w:hAnsiTheme="minorHAnsi" w:cstheme="minorBidi"/>
          <w:noProof/>
          <w:sz w:val="22"/>
          <w:szCs w:val="22"/>
          <w:lang w:val="en-US"/>
        </w:rPr>
      </w:pPr>
      <w:hyperlink w:anchor="_Toc29751628" w:history="1">
        <w:r w:rsidRPr="003B1A9A">
          <w:rPr>
            <w:rStyle w:val="Hyperlink"/>
            <w:noProof/>
          </w:rPr>
          <w:t>5.</w:t>
        </w:r>
        <w:r>
          <w:rPr>
            <w:rFonts w:asciiTheme="minorHAnsi" w:eastAsiaTheme="minorEastAsia" w:hAnsiTheme="minorHAnsi" w:cstheme="minorBidi"/>
            <w:noProof/>
            <w:sz w:val="22"/>
            <w:szCs w:val="22"/>
            <w:lang w:val="en-US"/>
          </w:rPr>
          <w:tab/>
        </w:r>
        <w:r w:rsidRPr="003B1A9A">
          <w:rPr>
            <w:rStyle w:val="Hyperlink"/>
            <w:noProof/>
            <w:lang w:val="sr-Cyrl-RS"/>
          </w:rPr>
          <w:t>Резултати</w:t>
        </w:r>
        <w:r>
          <w:rPr>
            <w:noProof/>
            <w:webHidden/>
          </w:rPr>
          <w:tab/>
        </w:r>
        <w:r>
          <w:rPr>
            <w:noProof/>
            <w:webHidden/>
          </w:rPr>
          <w:fldChar w:fldCharType="begin"/>
        </w:r>
        <w:r>
          <w:rPr>
            <w:noProof/>
            <w:webHidden/>
          </w:rPr>
          <w:instrText xml:space="preserve"> PAGEREF _Toc29751628 \h </w:instrText>
        </w:r>
        <w:r>
          <w:rPr>
            <w:noProof/>
            <w:webHidden/>
          </w:rPr>
        </w:r>
        <w:r>
          <w:rPr>
            <w:noProof/>
            <w:webHidden/>
          </w:rPr>
          <w:fldChar w:fldCharType="separate"/>
        </w:r>
        <w:r>
          <w:rPr>
            <w:noProof/>
            <w:webHidden/>
          </w:rPr>
          <w:t>40</w:t>
        </w:r>
        <w:r>
          <w:rPr>
            <w:noProof/>
            <w:webHidden/>
          </w:rPr>
          <w:fldChar w:fldCharType="end"/>
        </w:r>
      </w:hyperlink>
    </w:p>
    <w:p w14:paraId="16EB7926" w14:textId="76029577" w:rsidR="00152E91" w:rsidRDefault="00152E91" w:rsidP="00152E91">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29751629" w:history="1">
        <w:r w:rsidRPr="003B1A9A">
          <w:rPr>
            <w:rStyle w:val="Hyperlink"/>
            <w:noProof/>
            <w:lang w:val="sr-Cyrl-RS"/>
          </w:rPr>
          <w:t>5.1</w:t>
        </w:r>
        <w:r>
          <w:rPr>
            <w:rFonts w:asciiTheme="minorHAnsi" w:eastAsiaTheme="minorEastAsia" w:hAnsiTheme="minorHAnsi" w:cstheme="minorBidi"/>
            <w:noProof/>
            <w:sz w:val="22"/>
            <w:szCs w:val="22"/>
          </w:rPr>
          <w:tab/>
        </w:r>
        <w:r w:rsidRPr="003B1A9A">
          <w:rPr>
            <w:rStyle w:val="Hyperlink"/>
            <w:noProof/>
            <w:lang w:val="sr-Cyrl-RS"/>
          </w:rPr>
          <w:t xml:space="preserve">Мерење брзине чувања једног фрејма у зони дељене меморије </w:t>
        </w:r>
        <w:r w:rsidRPr="003B1A9A">
          <w:rPr>
            <w:rStyle w:val="Hyperlink"/>
            <w:i/>
            <w:iCs/>
            <w:noProof/>
          </w:rPr>
          <w:t>Linux</w:t>
        </w:r>
        <w:r w:rsidRPr="003B1A9A">
          <w:rPr>
            <w:rStyle w:val="Hyperlink"/>
            <w:noProof/>
          </w:rPr>
          <w:t xml:space="preserve"> </w:t>
        </w:r>
        <w:r w:rsidRPr="003B1A9A">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_Toc29751629 \h </w:instrText>
        </w:r>
        <w:r>
          <w:rPr>
            <w:noProof/>
            <w:webHidden/>
          </w:rPr>
        </w:r>
        <w:r>
          <w:rPr>
            <w:noProof/>
            <w:webHidden/>
          </w:rPr>
          <w:fldChar w:fldCharType="separate"/>
        </w:r>
        <w:r>
          <w:rPr>
            <w:noProof/>
            <w:webHidden/>
          </w:rPr>
          <w:t>40</w:t>
        </w:r>
        <w:r>
          <w:rPr>
            <w:noProof/>
            <w:webHidden/>
          </w:rPr>
          <w:fldChar w:fldCharType="end"/>
        </w:r>
      </w:hyperlink>
    </w:p>
    <w:p w14:paraId="629375C7" w14:textId="2977CA99" w:rsidR="00152E91" w:rsidRDefault="00152E91">
      <w:pPr>
        <w:pStyle w:val="TOC2"/>
        <w:tabs>
          <w:tab w:val="left" w:pos="1400"/>
          <w:tab w:val="right" w:leader="dot" w:pos="9062"/>
        </w:tabs>
        <w:rPr>
          <w:rFonts w:asciiTheme="minorHAnsi" w:eastAsiaTheme="minorEastAsia" w:hAnsiTheme="minorHAnsi" w:cstheme="minorBidi"/>
          <w:noProof/>
          <w:sz w:val="22"/>
          <w:szCs w:val="22"/>
        </w:rPr>
      </w:pPr>
      <w:hyperlink w:anchor="_Toc29751630" w:history="1">
        <w:r w:rsidRPr="003B1A9A">
          <w:rPr>
            <w:rStyle w:val="Hyperlink"/>
            <w:noProof/>
            <w:lang w:val="sr-Cyrl-RS"/>
          </w:rPr>
          <w:t>5.2</w:t>
        </w:r>
        <w:r>
          <w:rPr>
            <w:rFonts w:asciiTheme="minorHAnsi" w:eastAsiaTheme="minorEastAsia" w:hAnsiTheme="minorHAnsi" w:cstheme="minorBidi"/>
            <w:noProof/>
            <w:sz w:val="22"/>
            <w:szCs w:val="22"/>
          </w:rPr>
          <w:tab/>
        </w:r>
        <w:r w:rsidRPr="003B1A9A">
          <w:rPr>
            <w:rStyle w:val="Hyperlink"/>
            <w:noProof/>
            <w:lang w:val="sr-Cyrl-RS"/>
          </w:rPr>
          <w:t>Мерење времена потребно за руковање фрејмом камере</w:t>
        </w:r>
        <w:r>
          <w:rPr>
            <w:noProof/>
            <w:webHidden/>
          </w:rPr>
          <w:tab/>
        </w:r>
        <w:r>
          <w:rPr>
            <w:noProof/>
            <w:webHidden/>
          </w:rPr>
          <w:fldChar w:fldCharType="begin"/>
        </w:r>
        <w:r>
          <w:rPr>
            <w:noProof/>
            <w:webHidden/>
          </w:rPr>
          <w:instrText xml:space="preserve"> PAGEREF _Toc29751630 \h </w:instrText>
        </w:r>
        <w:r>
          <w:rPr>
            <w:noProof/>
            <w:webHidden/>
          </w:rPr>
        </w:r>
        <w:r>
          <w:rPr>
            <w:noProof/>
            <w:webHidden/>
          </w:rPr>
          <w:fldChar w:fldCharType="separate"/>
        </w:r>
        <w:r>
          <w:rPr>
            <w:noProof/>
            <w:webHidden/>
          </w:rPr>
          <w:t>41</w:t>
        </w:r>
        <w:r>
          <w:rPr>
            <w:noProof/>
            <w:webHidden/>
          </w:rPr>
          <w:fldChar w:fldCharType="end"/>
        </w:r>
      </w:hyperlink>
    </w:p>
    <w:p w14:paraId="4E1A3E5D" w14:textId="7D72C0AC" w:rsidR="00152E91" w:rsidRDefault="00152E91" w:rsidP="00152E91">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751631" w:history="1">
        <w:r w:rsidRPr="003B1A9A">
          <w:rPr>
            <w:rStyle w:val="Hyperlink"/>
            <w:noProof/>
            <w:lang w:val="sr-Cyrl-RS"/>
          </w:rPr>
          <w:t>5.2.1</w:t>
        </w:r>
        <w:r>
          <w:rPr>
            <w:rFonts w:asciiTheme="minorHAnsi" w:eastAsiaTheme="minorEastAsia" w:hAnsiTheme="minorHAnsi" w:cstheme="minorBidi"/>
            <w:noProof/>
            <w:sz w:val="22"/>
            <w:szCs w:val="22"/>
          </w:rPr>
          <w:tab/>
        </w:r>
        <w:r w:rsidRPr="003B1A9A">
          <w:rPr>
            <w:rStyle w:val="Hyperlink"/>
            <w:noProof/>
            <w:lang w:val="sr-Cyrl-RS"/>
          </w:rPr>
          <w:t xml:space="preserve">Мерење времена потребно за чување једног фрејма у дељеној меморији </w:t>
        </w:r>
        <w:r w:rsidRPr="003B1A9A">
          <w:rPr>
            <w:rStyle w:val="Hyperlink"/>
            <w:i/>
            <w:iCs/>
            <w:noProof/>
            <w:lang w:val="sr-Latn-RS"/>
          </w:rPr>
          <w:t>Linux</w:t>
        </w:r>
        <w:r w:rsidRPr="003B1A9A">
          <w:rPr>
            <w:rStyle w:val="Hyperlink"/>
            <w:noProof/>
            <w:lang w:val="sr-Latn-RS"/>
          </w:rPr>
          <w:t xml:space="preserve"> </w:t>
        </w:r>
        <w:r w:rsidRPr="003B1A9A">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_Toc29751631 \h </w:instrText>
        </w:r>
        <w:r>
          <w:rPr>
            <w:noProof/>
            <w:webHidden/>
          </w:rPr>
        </w:r>
        <w:r>
          <w:rPr>
            <w:noProof/>
            <w:webHidden/>
          </w:rPr>
          <w:fldChar w:fldCharType="separate"/>
        </w:r>
        <w:r>
          <w:rPr>
            <w:noProof/>
            <w:webHidden/>
          </w:rPr>
          <w:t>41</w:t>
        </w:r>
        <w:r>
          <w:rPr>
            <w:noProof/>
            <w:webHidden/>
          </w:rPr>
          <w:fldChar w:fldCharType="end"/>
        </w:r>
      </w:hyperlink>
    </w:p>
    <w:p w14:paraId="5FD76547" w14:textId="3229BD56" w:rsidR="00152E91" w:rsidRDefault="00152E91" w:rsidP="00152E91">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751632" w:history="1">
        <w:r w:rsidRPr="003B1A9A">
          <w:rPr>
            <w:rStyle w:val="Hyperlink"/>
            <w:noProof/>
            <w:lang w:val="sr-Cyrl-RS"/>
          </w:rPr>
          <w:t>5.2.2</w:t>
        </w:r>
        <w:r>
          <w:rPr>
            <w:rFonts w:asciiTheme="minorHAnsi" w:eastAsiaTheme="minorEastAsia" w:hAnsiTheme="minorHAnsi" w:cstheme="minorBidi"/>
            <w:noProof/>
            <w:sz w:val="22"/>
            <w:szCs w:val="22"/>
          </w:rPr>
          <w:tab/>
        </w:r>
        <w:r w:rsidRPr="003B1A9A">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Pr>
            <w:noProof/>
            <w:webHidden/>
          </w:rPr>
          <w:tab/>
        </w:r>
        <w:r>
          <w:rPr>
            <w:noProof/>
            <w:webHidden/>
          </w:rPr>
          <w:fldChar w:fldCharType="begin"/>
        </w:r>
        <w:r>
          <w:rPr>
            <w:noProof/>
            <w:webHidden/>
          </w:rPr>
          <w:instrText xml:space="preserve"> PAGEREF _Toc29751632 \h </w:instrText>
        </w:r>
        <w:r>
          <w:rPr>
            <w:noProof/>
            <w:webHidden/>
          </w:rPr>
        </w:r>
        <w:r>
          <w:rPr>
            <w:noProof/>
            <w:webHidden/>
          </w:rPr>
          <w:fldChar w:fldCharType="separate"/>
        </w:r>
        <w:r>
          <w:rPr>
            <w:noProof/>
            <w:webHidden/>
          </w:rPr>
          <w:t>42</w:t>
        </w:r>
        <w:r>
          <w:rPr>
            <w:noProof/>
            <w:webHidden/>
          </w:rPr>
          <w:fldChar w:fldCharType="end"/>
        </w:r>
      </w:hyperlink>
    </w:p>
    <w:p w14:paraId="6555396B" w14:textId="6BBFC75D" w:rsidR="00152E91" w:rsidRDefault="00152E91" w:rsidP="00E06DBF">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751633" w:history="1">
        <w:r w:rsidRPr="003B1A9A">
          <w:rPr>
            <w:rStyle w:val="Hyperlink"/>
            <w:noProof/>
          </w:rPr>
          <w:t>5.2.3</w:t>
        </w:r>
        <w:r>
          <w:rPr>
            <w:rFonts w:asciiTheme="minorHAnsi" w:eastAsiaTheme="minorEastAsia" w:hAnsiTheme="minorHAnsi" w:cstheme="minorBidi"/>
            <w:noProof/>
            <w:sz w:val="22"/>
            <w:szCs w:val="22"/>
          </w:rPr>
          <w:tab/>
        </w:r>
        <w:r w:rsidRPr="003B1A9A">
          <w:rPr>
            <w:rStyle w:val="Hyperlink"/>
            <w:noProof/>
            <w:lang w:val="sr-Cyrl-RS"/>
          </w:rPr>
          <w:t xml:space="preserve">Пример информативне </w:t>
        </w:r>
        <w:r w:rsidRPr="003B1A9A">
          <w:rPr>
            <w:rStyle w:val="Hyperlink"/>
            <w:i/>
            <w:iCs/>
            <w:noProof/>
            <w:lang w:val="sr-Latn-RS"/>
          </w:rPr>
          <w:t>ADAS</w:t>
        </w:r>
        <w:r w:rsidRPr="003B1A9A">
          <w:rPr>
            <w:rStyle w:val="Hyperlink"/>
            <w:noProof/>
            <w:lang w:val="sr-Latn-RS"/>
          </w:rPr>
          <w:t xml:space="preserve"> </w:t>
        </w:r>
        <w:r w:rsidRPr="003B1A9A">
          <w:rPr>
            <w:rStyle w:val="Hyperlink"/>
            <w:noProof/>
            <w:lang w:val="sr-Cyrl-RS"/>
          </w:rPr>
          <w:t>апликације засноване на употреби софтверске магистрале за дистрибуцију видео сигнала</w:t>
        </w:r>
        <w:r>
          <w:rPr>
            <w:noProof/>
            <w:webHidden/>
          </w:rPr>
          <w:tab/>
        </w:r>
        <w:r>
          <w:rPr>
            <w:noProof/>
            <w:webHidden/>
          </w:rPr>
          <w:fldChar w:fldCharType="begin"/>
        </w:r>
        <w:r>
          <w:rPr>
            <w:noProof/>
            <w:webHidden/>
          </w:rPr>
          <w:instrText xml:space="preserve"> PAGEREF _Toc29751633 \h </w:instrText>
        </w:r>
        <w:r>
          <w:rPr>
            <w:noProof/>
            <w:webHidden/>
          </w:rPr>
        </w:r>
        <w:r>
          <w:rPr>
            <w:noProof/>
            <w:webHidden/>
          </w:rPr>
          <w:fldChar w:fldCharType="separate"/>
        </w:r>
        <w:r>
          <w:rPr>
            <w:noProof/>
            <w:webHidden/>
          </w:rPr>
          <w:t>45</w:t>
        </w:r>
        <w:r>
          <w:rPr>
            <w:noProof/>
            <w:webHidden/>
          </w:rPr>
          <w:fldChar w:fldCharType="end"/>
        </w:r>
      </w:hyperlink>
    </w:p>
    <w:p w14:paraId="1188BBE7" w14:textId="33B7E60D" w:rsidR="00152E91" w:rsidRDefault="00152E91">
      <w:pPr>
        <w:pStyle w:val="TOC1"/>
        <w:rPr>
          <w:rFonts w:asciiTheme="minorHAnsi" w:eastAsiaTheme="minorEastAsia" w:hAnsiTheme="minorHAnsi" w:cstheme="minorBidi"/>
          <w:noProof/>
          <w:sz w:val="22"/>
          <w:szCs w:val="22"/>
          <w:lang w:val="en-US"/>
        </w:rPr>
      </w:pPr>
      <w:hyperlink w:anchor="_Toc29751634" w:history="1">
        <w:r w:rsidRPr="003B1A9A">
          <w:rPr>
            <w:rStyle w:val="Hyperlink"/>
            <w:noProof/>
          </w:rPr>
          <w:t>6.</w:t>
        </w:r>
        <w:r>
          <w:rPr>
            <w:rFonts w:asciiTheme="minorHAnsi" w:eastAsiaTheme="minorEastAsia" w:hAnsiTheme="minorHAnsi" w:cstheme="minorBidi"/>
            <w:noProof/>
            <w:sz w:val="22"/>
            <w:szCs w:val="22"/>
            <w:lang w:val="en-US"/>
          </w:rPr>
          <w:tab/>
        </w:r>
        <w:r w:rsidRPr="003B1A9A">
          <w:rPr>
            <w:rStyle w:val="Hyperlink"/>
            <w:noProof/>
            <w:lang w:val="sr-Cyrl-RS"/>
          </w:rPr>
          <w:t>Закључак</w:t>
        </w:r>
        <w:r>
          <w:rPr>
            <w:noProof/>
            <w:webHidden/>
          </w:rPr>
          <w:tab/>
        </w:r>
        <w:r>
          <w:rPr>
            <w:noProof/>
            <w:webHidden/>
          </w:rPr>
          <w:fldChar w:fldCharType="begin"/>
        </w:r>
        <w:r>
          <w:rPr>
            <w:noProof/>
            <w:webHidden/>
          </w:rPr>
          <w:instrText xml:space="preserve"> PAGEREF _Toc29751634 \h </w:instrText>
        </w:r>
        <w:r>
          <w:rPr>
            <w:noProof/>
            <w:webHidden/>
          </w:rPr>
        </w:r>
        <w:r>
          <w:rPr>
            <w:noProof/>
            <w:webHidden/>
          </w:rPr>
          <w:fldChar w:fldCharType="separate"/>
        </w:r>
        <w:r>
          <w:rPr>
            <w:noProof/>
            <w:webHidden/>
          </w:rPr>
          <w:t>49</w:t>
        </w:r>
        <w:r>
          <w:rPr>
            <w:noProof/>
            <w:webHidden/>
          </w:rPr>
          <w:fldChar w:fldCharType="end"/>
        </w:r>
      </w:hyperlink>
    </w:p>
    <w:p w14:paraId="459D5453" w14:textId="19087F47" w:rsidR="00152E91" w:rsidRDefault="00152E91">
      <w:pPr>
        <w:pStyle w:val="TOC1"/>
        <w:rPr>
          <w:rFonts w:asciiTheme="minorHAnsi" w:eastAsiaTheme="minorEastAsia" w:hAnsiTheme="minorHAnsi" w:cstheme="minorBidi"/>
          <w:noProof/>
          <w:sz w:val="22"/>
          <w:szCs w:val="22"/>
          <w:lang w:val="en-US"/>
        </w:rPr>
      </w:pPr>
      <w:hyperlink w:anchor="_Toc29751635" w:history="1">
        <w:r w:rsidRPr="003B1A9A">
          <w:rPr>
            <w:rStyle w:val="Hyperlink"/>
            <w:noProof/>
          </w:rPr>
          <w:t>7.</w:t>
        </w:r>
        <w:r>
          <w:rPr>
            <w:rFonts w:asciiTheme="minorHAnsi" w:eastAsiaTheme="minorEastAsia" w:hAnsiTheme="minorHAnsi" w:cstheme="minorBidi"/>
            <w:noProof/>
            <w:sz w:val="22"/>
            <w:szCs w:val="22"/>
            <w:lang w:val="en-US"/>
          </w:rPr>
          <w:tab/>
        </w:r>
        <w:r w:rsidRPr="003B1A9A">
          <w:rPr>
            <w:rStyle w:val="Hyperlink"/>
            <w:noProof/>
            <w:lang w:val="sr-Cyrl-RS"/>
          </w:rPr>
          <w:t>Литература</w:t>
        </w:r>
        <w:r>
          <w:rPr>
            <w:noProof/>
            <w:webHidden/>
          </w:rPr>
          <w:tab/>
        </w:r>
        <w:r>
          <w:rPr>
            <w:noProof/>
            <w:webHidden/>
          </w:rPr>
          <w:fldChar w:fldCharType="begin"/>
        </w:r>
        <w:r>
          <w:rPr>
            <w:noProof/>
            <w:webHidden/>
          </w:rPr>
          <w:instrText xml:space="preserve"> PAGEREF _Toc29751635 \h </w:instrText>
        </w:r>
        <w:r>
          <w:rPr>
            <w:noProof/>
            <w:webHidden/>
          </w:rPr>
        </w:r>
        <w:r>
          <w:rPr>
            <w:noProof/>
            <w:webHidden/>
          </w:rPr>
          <w:fldChar w:fldCharType="separate"/>
        </w:r>
        <w:r>
          <w:rPr>
            <w:noProof/>
            <w:webHidden/>
          </w:rPr>
          <w:t>51</w:t>
        </w:r>
        <w:r>
          <w:rPr>
            <w:noProof/>
            <w:webHidden/>
          </w:rPr>
          <w:fldChar w:fldCharType="end"/>
        </w:r>
      </w:hyperlink>
    </w:p>
    <w:p w14:paraId="68746878" w14:textId="3FB8D1F7"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419091CA" w14:textId="167E8105" w:rsidR="0028282C"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28282C">
        <w:rPr>
          <w:noProof/>
        </w:rPr>
        <w:t>Слика 2.1</w:t>
      </w:r>
      <w:r w:rsidR="0028282C" w:rsidRPr="0013208E">
        <w:rPr>
          <w:noProof/>
          <w:lang w:val="sr-Cyrl-RS"/>
        </w:rPr>
        <w:t xml:space="preserve"> Детаљни приказ чланова </w:t>
      </w:r>
      <w:r w:rsidR="0028282C" w:rsidRPr="0013208E">
        <w:rPr>
          <w:i/>
          <w:iCs/>
          <w:noProof/>
        </w:rPr>
        <w:t>AUTOSAR</w:t>
      </w:r>
      <w:r w:rsidR="0028282C" w:rsidRPr="0013208E">
        <w:rPr>
          <w:noProof/>
          <w:lang w:val="sr-Cyrl-RS"/>
        </w:rPr>
        <w:t xml:space="preserve"> конзорцијума [7]</w:t>
      </w:r>
      <w:r w:rsidR="0028282C">
        <w:rPr>
          <w:noProof/>
        </w:rPr>
        <w:tab/>
      </w:r>
      <w:r w:rsidR="0028282C">
        <w:rPr>
          <w:noProof/>
        </w:rPr>
        <w:fldChar w:fldCharType="begin"/>
      </w:r>
      <w:r w:rsidR="0028282C">
        <w:rPr>
          <w:noProof/>
        </w:rPr>
        <w:instrText xml:space="preserve"> PAGEREF _Toc29751649 \h </w:instrText>
      </w:r>
      <w:r w:rsidR="0028282C">
        <w:rPr>
          <w:noProof/>
        </w:rPr>
      </w:r>
      <w:r w:rsidR="0028282C">
        <w:rPr>
          <w:noProof/>
        </w:rPr>
        <w:fldChar w:fldCharType="separate"/>
      </w:r>
      <w:r w:rsidR="0028282C">
        <w:rPr>
          <w:noProof/>
        </w:rPr>
        <w:t>5</w:t>
      </w:r>
      <w:r w:rsidR="0028282C">
        <w:rPr>
          <w:noProof/>
        </w:rPr>
        <w:fldChar w:fldCharType="end"/>
      </w:r>
    </w:p>
    <w:p w14:paraId="6235CB9F" w14:textId="32FA025C"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13208E">
        <w:rPr>
          <w:noProof/>
          <w:lang w:val="sr-Cyrl-RS"/>
        </w:rPr>
        <w:t xml:space="preserve"> Приказ комуникације у </w:t>
      </w:r>
      <w:r w:rsidRPr="0013208E">
        <w:rPr>
          <w:i/>
          <w:iCs/>
          <w:noProof/>
          <w:lang w:val="sr-Latn-RS"/>
        </w:rPr>
        <w:t>SOA</w:t>
      </w:r>
      <w:r w:rsidRPr="0013208E">
        <w:rPr>
          <w:noProof/>
          <w:lang w:val="sr-Cyrl-RS"/>
        </w:rPr>
        <w:t xml:space="preserve"> адаптивне платформе</w:t>
      </w:r>
      <w:r w:rsidRPr="0013208E">
        <w:rPr>
          <w:noProof/>
          <w:lang w:val="sr-Latn-RS"/>
        </w:rPr>
        <w:t xml:space="preserve"> [12]</w:t>
      </w:r>
      <w:r>
        <w:rPr>
          <w:noProof/>
        </w:rPr>
        <w:tab/>
      </w:r>
      <w:r>
        <w:rPr>
          <w:noProof/>
        </w:rPr>
        <w:fldChar w:fldCharType="begin"/>
      </w:r>
      <w:r>
        <w:rPr>
          <w:noProof/>
        </w:rPr>
        <w:instrText xml:space="preserve"> PAGEREF _Toc29751650 \h </w:instrText>
      </w:r>
      <w:r>
        <w:rPr>
          <w:noProof/>
        </w:rPr>
      </w:r>
      <w:r>
        <w:rPr>
          <w:noProof/>
        </w:rPr>
        <w:fldChar w:fldCharType="separate"/>
      </w:r>
      <w:r>
        <w:rPr>
          <w:noProof/>
        </w:rPr>
        <w:t>8</w:t>
      </w:r>
      <w:r>
        <w:rPr>
          <w:noProof/>
        </w:rPr>
        <w:fldChar w:fldCharType="end"/>
      </w:r>
    </w:p>
    <w:p w14:paraId="44D1796A" w14:textId="1D8A9268"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13208E">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_Toc29751651 \h </w:instrText>
      </w:r>
      <w:r>
        <w:rPr>
          <w:noProof/>
        </w:rPr>
      </w:r>
      <w:r>
        <w:rPr>
          <w:noProof/>
        </w:rPr>
        <w:fldChar w:fldCharType="separate"/>
      </w:r>
      <w:r>
        <w:rPr>
          <w:noProof/>
        </w:rPr>
        <w:t>9</w:t>
      </w:r>
      <w:r>
        <w:rPr>
          <w:noProof/>
        </w:rPr>
        <w:fldChar w:fldCharType="end"/>
      </w:r>
    </w:p>
    <w:p w14:paraId="332BAB81" w14:textId="205F6D61"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13208E">
        <w:rPr>
          <w:noProof/>
          <w:lang w:val="sr-Cyrl-RS"/>
        </w:rPr>
        <w:t xml:space="preserve"> Дијаграм прелаза стања приликом покретања </w:t>
      </w:r>
      <w:r w:rsidRPr="0013208E">
        <w:rPr>
          <w:i/>
          <w:iCs/>
          <w:noProof/>
          <w:lang w:val="sr-Cyrl-RS"/>
        </w:rPr>
        <w:t>ЕМ</w:t>
      </w:r>
      <w:r>
        <w:rPr>
          <w:noProof/>
        </w:rPr>
        <w:tab/>
      </w:r>
      <w:r>
        <w:rPr>
          <w:noProof/>
        </w:rPr>
        <w:fldChar w:fldCharType="begin"/>
      </w:r>
      <w:r>
        <w:rPr>
          <w:noProof/>
        </w:rPr>
        <w:instrText xml:space="preserve"> PAGEREF _Toc29751652 \h </w:instrText>
      </w:r>
      <w:r>
        <w:rPr>
          <w:noProof/>
        </w:rPr>
      </w:r>
      <w:r>
        <w:rPr>
          <w:noProof/>
        </w:rPr>
        <w:fldChar w:fldCharType="separate"/>
      </w:r>
      <w:r>
        <w:rPr>
          <w:noProof/>
        </w:rPr>
        <w:t>9</w:t>
      </w:r>
      <w:r>
        <w:rPr>
          <w:noProof/>
        </w:rPr>
        <w:fldChar w:fldCharType="end"/>
      </w:r>
    </w:p>
    <w:p w14:paraId="2D5F3F18" w14:textId="5C036FD2"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13208E">
        <w:rPr>
          <w:noProof/>
          <w:lang w:val="sr-Cyrl-RS"/>
        </w:rPr>
        <w:t xml:space="preserve"> </w:t>
      </w:r>
      <w:r w:rsidRPr="0013208E">
        <w:rPr>
          <w:i/>
          <w:iCs/>
          <w:noProof/>
          <w:lang w:val="sr-Latn-RS"/>
        </w:rPr>
        <w:t>ALPHA</w:t>
      </w:r>
      <w:r w:rsidRPr="0013208E">
        <w:rPr>
          <w:noProof/>
          <w:lang w:val="sr-Latn-RS"/>
        </w:rPr>
        <w:t xml:space="preserve"> </w:t>
      </w:r>
      <w:r w:rsidRPr="0013208E">
        <w:rPr>
          <w:noProof/>
          <w:lang w:val="sr-Cyrl-RS"/>
        </w:rPr>
        <w:t>развојна платформа [5]</w:t>
      </w:r>
      <w:r>
        <w:rPr>
          <w:noProof/>
        </w:rPr>
        <w:tab/>
      </w:r>
      <w:r>
        <w:rPr>
          <w:noProof/>
        </w:rPr>
        <w:fldChar w:fldCharType="begin"/>
      </w:r>
      <w:r>
        <w:rPr>
          <w:noProof/>
        </w:rPr>
        <w:instrText xml:space="preserve"> PAGEREF _Toc29751653 \h </w:instrText>
      </w:r>
      <w:r>
        <w:rPr>
          <w:noProof/>
        </w:rPr>
      </w:r>
      <w:r>
        <w:rPr>
          <w:noProof/>
        </w:rPr>
        <w:fldChar w:fldCharType="separate"/>
      </w:r>
      <w:r>
        <w:rPr>
          <w:noProof/>
        </w:rPr>
        <w:t>14</w:t>
      </w:r>
      <w:r>
        <w:rPr>
          <w:noProof/>
        </w:rPr>
        <w:fldChar w:fldCharType="end"/>
      </w:r>
    </w:p>
    <w:p w14:paraId="3A043D48" w14:textId="0AA503FE"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13208E">
        <w:rPr>
          <w:noProof/>
          <w:lang w:val="sr-Cyrl-RS"/>
        </w:rPr>
        <w:t xml:space="preserve"> Блок дијаграм </w:t>
      </w:r>
      <w:r w:rsidRPr="0013208E">
        <w:rPr>
          <w:i/>
          <w:iCs/>
          <w:noProof/>
        </w:rPr>
        <w:t>TDA2x</w:t>
      </w:r>
      <w:r w:rsidRPr="0013208E">
        <w:rPr>
          <w:noProof/>
          <w:lang w:val="sr-Cyrl-RS"/>
        </w:rPr>
        <w:t xml:space="preserve"> система на чипу [20]</w:t>
      </w:r>
      <w:r>
        <w:rPr>
          <w:noProof/>
        </w:rPr>
        <w:tab/>
      </w:r>
      <w:r>
        <w:rPr>
          <w:noProof/>
        </w:rPr>
        <w:fldChar w:fldCharType="begin"/>
      </w:r>
      <w:r>
        <w:rPr>
          <w:noProof/>
        </w:rPr>
        <w:instrText xml:space="preserve"> PAGEREF _Toc29751654 \h </w:instrText>
      </w:r>
      <w:r>
        <w:rPr>
          <w:noProof/>
        </w:rPr>
      </w:r>
      <w:r>
        <w:rPr>
          <w:noProof/>
        </w:rPr>
        <w:fldChar w:fldCharType="separate"/>
      </w:r>
      <w:r>
        <w:rPr>
          <w:noProof/>
        </w:rPr>
        <w:t>15</w:t>
      </w:r>
      <w:r>
        <w:rPr>
          <w:noProof/>
        </w:rPr>
        <w:fldChar w:fldCharType="end"/>
      </w:r>
    </w:p>
    <w:p w14:paraId="4FAFCA86" w14:textId="1A433096"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13208E">
        <w:rPr>
          <w:noProof/>
          <w:lang w:val="sr-Cyrl-RS"/>
        </w:rPr>
        <w:t xml:space="preserve"> Организација хардверских компоненти на </w:t>
      </w:r>
      <w:r w:rsidRPr="0013208E">
        <w:rPr>
          <w:i/>
          <w:iCs/>
          <w:noProof/>
          <w:lang w:val="sr-Latn-RS"/>
        </w:rPr>
        <w:t>ALPHA</w:t>
      </w:r>
      <w:r w:rsidRPr="0013208E">
        <w:rPr>
          <w:noProof/>
          <w:lang w:val="sr-Cyrl-RS"/>
        </w:rPr>
        <w:t xml:space="preserve"> платформи [5]</w:t>
      </w:r>
      <w:r>
        <w:rPr>
          <w:noProof/>
        </w:rPr>
        <w:tab/>
      </w:r>
      <w:r>
        <w:rPr>
          <w:noProof/>
        </w:rPr>
        <w:fldChar w:fldCharType="begin"/>
      </w:r>
      <w:r>
        <w:rPr>
          <w:noProof/>
        </w:rPr>
        <w:instrText xml:space="preserve"> PAGEREF _Toc29751655 \h </w:instrText>
      </w:r>
      <w:r>
        <w:rPr>
          <w:noProof/>
        </w:rPr>
      </w:r>
      <w:r>
        <w:rPr>
          <w:noProof/>
        </w:rPr>
        <w:fldChar w:fldCharType="separate"/>
      </w:r>
      <w:r>
        <w:rPr>
          <w:noProof/>
        </w:rPr>
        <w:t>15</w:t>
      </w:r>
      <w:r>
        <w:rPr>
          <w:noProof/>
        </w:rPr>
        <w:fldChar w:fldCharType="end"/>
      </w:r>
    </w:p>
    <w:p w14:paraId="25F94894" w14:textId="558D004B"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13208E">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_Toc29751656 \h </w:instrText>
      </w:r>
      <w:r>
        <w:rPr>
          <w:noProof/>
        </w:rPr>
      </w:r>
      <w:r>
        <w:rPr>
          <w:noProof/>
        </w:rPr>
        <w:fldChar w:fldCharType="separate"/>
      </w:r>
      <w:r>
        <w:rPr>
          <w:noProof/>
        </w:rPr>
        <w:t>18</w:t>
      </w:r>
      <w:r>
        <w:rPr>
          <w:noProof/>
        </w:rPr>
        <w:fldChar w:fldCharType="end"/>
      </w:r>
    </w:p>
    <w:p w14:paraId="67621DB2" w14:textId="056E188A"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13208E">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_Toc29751657 \h </w:instrText>
      </w:r>
      <w:r>
        <w:rPr>
          <w:noProof/>
        </w:rPr>
      </w:r>
      <w:r>
        <w:rPr>
          <w:noProof/>
        </w:rPr>
        <w:fldChar w:fldCharType="separate"/>
      </w:r>
      <w:r>
        <w:rPr>
          <w:noProof/>
        </w:rPr>
        <w:t>19</w:t>
      </w:r>
      <w:r>
        <w:rPr>
          <w:noProof/>
        </w:rPr>
        <w:fldChar w:fldCharType="end"/>
      </w:r>
    </w:p>
    <w:p w14:paraId="3A1A1DE4" w14:textId="10F46246"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13208E">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_Toc29751658 \h </w:instrText>
      </w:r>
      <w:r>
        <w:rPr>
          <w:noProof/>
        </w:rPr>
      </w:r>
      <w:r>
        <w:rPr>
          <w:noProof/>
        </w:rPr>
        <w:fldChar w:fldCharType="separate"/>
      </w:r>
      <w:r>
        <w:rPr>
          <w:noProof/>
        </w:rPr>
        <w:t>21</w:t>
      </w:r>
      <w:r>
        <w:rPr>
          <w:noProof/>
        </w:rPr>
        <w:fldChar w:fldCharType="end"/>
      </w:r>
    </w:p>
    <w:p w14:paraId="16F980B5" w14:textId="06EB0588"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13208E">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_Toc29751659 \h </w:instrText>
      </w:r>
      <w:r>
        <w:rPr>
          <w:noProof/>
        </w:rPr>
      </w:r>
      <w:r>
        <w:rPr>
          <w:noProof/>
        </w:rPr>
        <w:fldChar w:fldCharType="separate"/>
      </w:r>
      <w:r>
        <w:rPr>
          <w:noProof/>
        </w:rPr>
        <w:t>22</w:t>
      </w:r>
      <w:r>
        <w:rPr>
          <w:noProof/>
        </w:rPr>
        <w:fldChar w:fldCharType="end"/>
      </w:r>
    </w:p>
    <w:p w14:paraId="7CCB612A" w14:textId="41EFD2B2"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13208E">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_Toc29751660 \h </w:instrText>
      </w:r>
      <w:r>
        <w:rPr>
          <w:noProof/>
        </w:rPr>
      </w:r>
      <w:r>
        <w:rPr>
          <w:noProof/>
        </w:rPr>
        <w:fldChar w:fldCharType="separate"/>
      </w:r>
      <w:r>
        <w:rPr>
          <w:noProof/>
        </w:rPr>
        <w:t>23</w:t>
      </w:r>
      <w:r>
        <w:rPr>
          <w:noProof/>
        </w:rPr>
        <w:fldChar w:fldCharType="end"/>
      </w:r>
    </w:p>
    <w:p w14:paraId="215B780E" w14:textId="7CBF1344"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13208E">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_Toc29751661 \h </w:instrText>
      </w:r>
      <w:r>
        <w:rPr>
          <w:noProof/>
        </w:rPr>
      </w:r>
      <w:r>
        <w:rPr>
          <w:noProof/>
        </w:rPr>
        <w:fldChar w:fldCharType="separate"/>
      </w:r>
      <w:r>
        <w:rPr>
          <w:noProof/>
        </w:rPr>
        <w:t>24</w:t>
      </w:r>
      <w:r>
        <w:rPr>
          <w:noProof/>
        </w:rPr>
        <w:fldChar w:fldCharType="end"/>
      </w:r>
    </w:p>
    <w:p w14:paraId="4D1964DC" w14:textId="19794529"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13208E">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_Toc29751662 \h </w:instrText>
      </w:r>
      <w:r>
        <w:rPr>
          <w:noProof/>
        </w:rPr>
      </w:r>
      <w:r>
        <w:rPr>
          <w:noProof/>
        </w:rPr>
        <w:fldChar w:fldCharType="separate"/>
      </w:r>
      <w:r>
        <w:rPr>
          <w:noProof/>
        </w:rPr>
        <w:t>27</w:t>
      </w:r>
      <w:r>
        <w:rPr>
          <w:noProof/>
        </w:rPr>
        <w:fldChar w:fldCharType="end"/>
      </w:r>
    </w:p>
    <w:p w14:paraId="623F3977" w14:textId="3B7E4623"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13208E">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_Toc29751663 \h </w:instrText>
      </w:r>
      <w:r>
        <w:rPr>
          <w:noProof/>
        </w:rPr>
      </w:r>
      <w:r>
        <w:rPr>
          <w:noProof/>
        </w:rPr>
        <w:fldChar w:fldCharType="separate"/>
      </w:r>
      <w:r>
        <w:rPr>
          <w:noProof/>
        </w:rPr>
        <w:t>41</w:t>
      </w:r>
      <w:r>
        <w:rPr>
          <w:noProof/>
        </w:rPr>
        <w:fldChar w:fldCharType="end"/>
      </w:r>
    </w:p>
    <w:p w14:paraId="2E8C7980" w14:textId="392C90AA"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13208E">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_Toc29751664 \h </w:instrText>
      </w:r>
      <w:r>
        <w:rPr>
          <w:noProof/>
        </w:rPr>
      </w:r>
      <w:r>
        <w:rPr>
          <w:noProof/>
        </w:rPr>
        <w:fldChar w:fldCharType="separate"/>
      </w:r>
      <w:r>
        <w:rPr>
          <w:noProof/>
        </w:rPr>
        <w:t>42</w:t>
      </w:r>
      <w:r>
        <w:rPr>
          <w:noProof/>
        </w:rPr>
        <w:fldChar w:fldCharType="end"/>
      </w:r>
    </w:p>
    <w:p w14:paraId="5E1DF339" w14:textId="3A225107"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13208E">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_Toc29751665 \h </w:instrText>
      </w:r>
      <w:r>
        <w:rPr>
          <w:noProof/>
        </w:rPr>
      </w:r>
      <w:r>
        <w:rPr>
          <w:noProof/>
        </w:rPr>
        <w:fldChar w:fldCharType="separate"/>
      </w:r>
      <w:r>
        <w:rPr>
          <w:noProof/>
        </w:rPr>
        <w:t>43</w:t>
      </w:r>
      <w:r>
        <w:rPr>
          <w:noProof/>
        </w:rPr>
        <w:fldChar w:fldCharType="end"/>
      </w:r>
    </w:p>
    <w:p w14:paraId="3E08B5BD" w14:textId="31864D5E"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13208E">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_Toc29751666 \h </w:instrText>
      </w:r>
      <w:r>
        <w:rPr>
          <w:noProof/>
        </w:rPr>
      </w:r>
      <w:r>
        <w:rPr>
          <w:noProof/>
        </w:rPr>
        <w:fldChar w:fldCharType="separate"/>
      </w:r>
      <w:r>
        <w:rPr>
          <w:noProof/>
        </w:rPr>
        <w:t>43</w:t>
      </w:r>
      <w:r>
        <w:rPr>
          <w:noProof/>
        </w:rPr>
        <w:fldChar w:fldCharType="end"/>
      </w:r>
    </w:p>
    <w:p w14:paraId="6F30D9F1" w14:textId="5130D033"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5.5</w:t>
      </w:r>
      <w:r w:rsidRPr="0013208E">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_Toc29751667 \h </w:instrText>
      </w:r>
      <w:r>
        <w:rPr>
          <w:noProof/>
        </w:rPr>
      </w:r>
      <w:r>
        <w:rPr>
          <w:noProof/>
        </w:rPr>
        <w:fldChar w:fldCharType="separate"/>
      </w:r>
      <w:r>
        <w:rPr>
          <w:noProof/>
        </w:rPr>
        <w:t>44</w:t>
      </w:r>
      <w:r>
        <w:rPr>
          <w:noProof/>
        </w:rPr>
        <w:fldChar w:fldCharType="end"/>
      </w:r>
    </w:p>
    <w:p w14:paraId="4025DAED" w14:textId="148CD1F6"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5.6</w:t>
      </w:r>
      <w:r w:rsidRPr="0013208E">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_Toc29751668 \h </w:instrText>
      </w:r>
      <w:r>
        <w:rPr>
          <w:noProof/>
        </w:rPr>
      </w:r>
      <w:r>
        <w:rPr>
          <w:noProof/>
        </w:rPr>
        <w:fldChar w:fldCharType="separate"/>
      </w:r>
      <w:r>
        <w:rPr>
          <w:noProof/>
        </w:rPr>
        <w:t>45</w:t>
      </w:r>
      <w:r>
        <w:rPr>
          <w:noProof/>
        </w:rPr>
        <w:fldChar w:fldCharType="end"/>
      </w:r>
    </w:p>
    <w:p w14:paraId="074C90FD" w14:textId="5714DCE0"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5.7</w:t>
      </w:r>
      <w:r w:rsidRPr="0013208E">
        <w:rPr>
          <w:noProof/>
          <w:lang w:val="sr-Cyrl-RS"/>
        </w:rPr>
        <w:t xml:space="preserve"> Хардвер потребан за тестирање софтверске магистале</w:t>
      </w:r>
      <w:r>
        <w:rPr>
          <w:noProof/>
        </w:rPr>
        <w:tab/>
      </w:r>
      <w:r>
        <w:rPr>
          <w:noProof/>
        </w:rPr>
        <w:fldChar w:fldCharType="begin"/>
      </w:r>
      <w:r>
        <w:rPr>
          <w:noProof/>
        </w:rPr>
        <w:instrText xml:space="preserve"> PAGEREF _Toc29751669 \h </w:instrText>
      </w:r>
      <w:r>
        <w:rPr>
          <w:noProof/>
        </w:rPr>
      </w:r>
      <w:r>
        <w:rPr>
          <w:noProof/>
        </w:rPr>
        <w:fldChar w:fldCharType="separate"/>
      </w:r>
      <w:r>
        <w:rPr>
          <w:noProof/>
        </w:rPr>
        <w:t>46</w:t>
      </w:r>
      <w:r>
        <w:rPr>
          <w:noProof/>
        </w:rPr>
        <w:fldChar w:fldCharType="end"/>
      </w:r>
    </w:p>
    <w:p w14:paraId="1F62FA0D" w14:textId="15AD12EC"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5.8</w:t>
      </w:r>
      <w:r w:rsidRPr="0013208E">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_Toc29751670 \h </w:instrText>
      </w:r>
      <w:r>
        <w:rPr>
          <w:noProof/>
        </w:rPr>
      </w:r>
      <w:r>
        <w:rPr>
          <w:noProof/>
        </w:rPr>
        <w:fldChar w:fldCharType="separate"/>
      </w:r>
      <w:r>
        <w:rPr>
          <w:noProof/>
        </w:rPr>
        <w:t>47</w:t>
      </w:r>
      <w:r>
        <w:rPr>
          <w:noProof/>
        </w:rPr>
        <w:fldChar w:fldCharType="end"/>
      </w:r>
    </w:p>
    <w:p w14:paraId="331F8AC8" w14:textId="7F035F86"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5.9</w:t>
      </w:r>
      <w:r w:rsidRPr="0013208E">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_Toc29751671 \h </w:instrText>
      </w:r>
      <w:r>
        <w:rPr>
          <w:noProof/>
        </w:rPr>
      </w:r>
      <w:r>
        <w:rPr>
          <w:noProof/>
        </w:rPr>
        <w:fldChar w:fldCharType="separate"/>
      </w:r>
      <w:r>
        <w:rPr>
          <w:noProof/>
        </w:rPr>
        <w:t>47</w:t>
      </w:r>
      <w:r>
        <w:rPr>
          <w:noProof/>
        </w:rPr>
        <w:fldChar w:fldCharType="end"/>
      </w:r>
    </w:p>
    <w:p w14:paraId="5C1BEE20" w14:textId="74AF3682"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5.10</w:t>
      </w:r>
      <w:r w:rsidRPr="0013208E">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_Toc29751672 \h </w:instrText>
      </w:r>
      <w:r>
        <w:rPr>
          <w:noProof/>
        </w:rPr>
      </w:r>
      <w:r>
        <w:rPr>
          <w:noProof/>
        </w:rPr>
        <w:fldChar w:fldCharType="separate"/>
      </w:r>
      <w:r>
        <w:rPr>
          <w:noProof/>
        </w:rPr>
        <w:t>48</w:t>
      </w:r>
      <w:r>
        <w:rPr>
          <w:noProof/>
        </w:rPr>
        <w:fldChar w:fldCharType="end"/>
      </w:r>
    </w:p>
    <w:p w14:paraId="4E2C01B7" w14:textId="368B28CD"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3DF70A1D" w14:textId="4EF45203" w:rsidR="006C58FF"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6C58FF">
        <w:rPr>
          <w:noProof/>
        </w:rPr>
        <w:t>Табела 4.1</w:t>
      </w:r>
      <w:r w:rsidR="006C58FF" w:rsidRPr="000D3CAD">
        <w:rPr>
          <w:noProof/>
          <w:lang w:val="sr-Cyrl-RS"/>
        </w:rPr>
        <w:t xml:space="preserve"> Опис поља потребних за конфигурисање камера и меморијских зона</w:t>
      </w:r>
      <w:r w:rsidR="006C58FF">
        <w:rPr>
          <w:noProof/>
        </w:rPr>
        <w:tab/>
      </w:r>
      <w:r w:rsidR="006C58FF">
        <w:rPr>
          <w:noProof/>
        </w:rPr>
        <w:fldChar w:fldCharType="begin"/>
      </w:r>
      <w:r w:rsidR="006C58FF">
        <w:rPr>
          <w:noProof/>
        </w:rPr>
        <w:instrText xml:space="preserve"> PAGEREF _Toc29328983 \h </w:instrText>
      </w:r>
      <w:r w:rsidR="006C58FF">
        <w:rPr>
          <w:noProof/>
        </w:rPr>
      </w:r>
      <w:r w:rsidR="006C58FF">
        <w:rPr>
          <w:noProof/>
        </w:rPr>
        <w:fldChar w:fldCharType="separate"/>
      </w:r>
      <w:r w:rsidR="00280874">
        <w:rPr>
          <w:noProof/>
        </w:rPr>
        <w:t>28</w:t>
      </w:r>
      <w:r w:rsidR="006C58FF">
        <w:rPr>
          <w:noProof/>
        </w:rPr>
        <w:fldChar w:fldCharType="end"/>
      </w:r>
    </w:p>
    <w:p w14:paraId="494BC29E" w14:textId="750775FE"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0D3CAD">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_Toc29328984 \h </w:instrText>
      </w:r>
      <w:r>
        <w:rPr>
          <w:noProof/>
        </w:rPr>
      </w:r>
      <w:r>
        <w:rPr>
          <w:noProof/>
        </w:rPr>
        <w:fldChar w:fldCharType="separate"/>
      </w:r>
      <w:r w:rsidR="00280874">
        <w:rPr>
          <w:noProof/>
        </w:rPr>
        <w:t>29</w:t>
      </w:r>
      <w:r>
        <w:rPr>
          <w:noProof/>
        </w:rPr>
        <w:fldChar w:fldCharType="end"/>
      </w:r>
    </w:p>
    <w:p w14:paraId="7A75F732" w14:textId="3DB2A4D0"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0D3CAD">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_Toc29328985 \h </w:instrText>
      </w:r>
      <w:r>
        <w:rPr>
          <w:noProof/>
        </w:rPr>
      </w:r>
      <w:r>
        <w:rPr>
          <w:noProof/>
        </w:rPr>
        <w:fldChar w:fldCharType="separate"/>
      </w:r>
      <w:r w:rsidR="00280874">
        <w:rPr>
          <w:noProof/>
        </w:rPr>
        <w:t>30</w:t>
      </w:r>
      <w:r>
        <w:rPr>
          <w:noProof/>
        </w:rPr>
        <w:fldChar w:fldCharType="end"/>
      </w:r>
    </w:p>
    <w:p w14:paraId="1A99242A" w14:textId="3279BE3D"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0D3CAD">
        <w:rPr>
          <w:noProof/>
          <w:lang w:val="sr-Cyrl-RS"/>
        </w:rPr>
        <w:t xml:space="preserve">Методе </w:t>
      </w:r>
      <w:r w:rsidRPr="000D3CAD">
        <w:rPr>
          <w:i/>
          <w:iCs/>
          <w:noProof/>
        </w:rPr>
        <w:t>FrameAccessEngine</w:t>
      </w:r>
      <w:r w:rsidRPr="000D3CAD">
        <w:rPr>
          <w:i/>
          <w:iCs/>
          <w:noProof/>
          <w:lang w:val="sr-Cyrl-RS"/>
        </w:rPr>
        <w:t xml:space="preserve"> </w:t>
      </w:r>
      <w:r w:rsidRPr="000D3CAD">
        <w:rPr>
          <w:noProof/>
          <w:lang w:val="sr-Cyrl-RS"/>
        </w:rPr>
        <w:t>класе за њену иницијализацију</w:t>
      </w:r>
      <w:r>
        <w:rPr>
          <w:noProof/>
        </w:rPr>
        <w:tab/>
      </w:r>
      <w:r>
        <w:rPr>
          <w:noProof/>
        </w:rPr>
        <w:fldChar w:fldCharType="begin"/>
      </w:r>
      <w:r>
        <w:rPr>
          <w:noProof/>
        </w:rPr>
        <w:instrText xml:space="preserve"> PAGEREF _Toc29328986 \h </w:instrText>
      </w:r>
      <w:r>
        <w:rPr>
          <w:noProof/>
        </w:rPr>
      </w:r>
      <w:r>
        <w:rPr>
          <w:noProof/>
        </w:rPr>
        <w:fldChar w:fldCharType="separate"/>
      </w:r>
      <w:r w:rsidR="00280874">
        <w:rPr>
          <w:noProof/>
        </w:rPr>
        <w:t>32</w:t>
      </w:r>
      <w:r>
        <w:rPr>
          <w:noProof/>
        </w:rPr>
        <w:fldChar w:fldCharType="end"/>
      </w:r>
    </w:p>
    <w:p w14:paraId="000D216C" w14:textId="7932F5D6"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0D3CAD">
        <w:rPr>
          <w:noProof/>
          <w:lang w:val="sr-Cyrl-RS"/>
        </w:rPr>
        <w:t xml:space="preserve"> Методе </w:t>
      </w:r>
      <w:r w:rsidRPr="000D3CAD">
        <w:rPr>
          <w:i/>
          <w:iCs/>
          <w:noProof/>
          <w:lang w:val="sr-Cyrl-RS"/>
        </w:rPr>
        <w:t>FrameAccessEngineSHMUtil</w:t>
      </w:r>
      <w:r w:rsidRPr="000D3CAD">
        <w:rPr>
          <w:noProof/>
          <w:lang w:val="sr-Cyrl-RS"/>
        </w:rPr>
        <w:t xml:space="preserve"> класе за њену иницијализацију</w:t>
      </w:r>
      <w:r>
        <w:rPr>
          <w:noProof/>
        </w:rPr>
        <w:tab/>
      </w:r>
      <w:r>
        <w:rPr>
          <w:noProof/>
        </w:rPr>
        <w:fldChar w:fldCharType="begin"/>
      </w:r>
      <w:r>
        <w:rPr>
          <w:noProof/>
        </w:rPr>
        <w:instrText xml:space="preserve"> PAGEREF _Toc29328987 \h </w:instrText>
      </w:r>
      <w:r>
        <w:rPr>
          <w:noProof/>
        </w:rPr>
      </w:r>
      <w:r>
        <w:rPr>
          <w:noProof/>
        </w:rPr>
        <w:fldChar w:fldCharType="separate"/>
      </w:r>
      <w:r w:rsidR="00280874">
        <w:rPr>
          <w:noProof/>
        </w:rPr>
        <w:t>32</w:t>
      </w:r>
      <w:r>
        <w:rPr>
          <w:noProof/>
        </w:rPr>
        <w:fldChar w:fldCharType="end"/>
      </w:r>
    </w:p>
    <w:p w14:paraId="12C7EEA0" w14:textId="3A9E2641"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0D3CAD">
        <w:rPr>
          <w:noProof/>
          <w:lang w:val="sr-Cyrl-RS"/>
        </w:rPr>
        <w:t xml:space="preserve"> Опис метода за руковање дистрибуцијом фрејмова класе </w:t>
      </w:r>
      <w:r w:rsidRPr="000D3CAD">
        <w:rPr>
          <w:i/>
          <w:iCs/>
          <w:noProof/>
        </w:rPr>
        <w:t>FrameAccessEngine</w:t>
      </w:r>
      <w:r>
        <w:rPr>
          <w:noProof/>
        </w:rPr>
        <w:tab/>
      </w:r>
      <w:r>
        <w:rPr>
          <w:noProof/>
        </w:rPr>
        <w:fldChar w:fldCharType="begin"/>
      </w:r>
      <w:r>
        <w:rPr>
          <w:noProof/>
        </w:rPr>
        <w:instrText xml:space="preserve"> PAGEREF _Toc29328988 \h </w:instrText>
      </w:r>
      <w:r>
        <w:rPr>
          <w:noProof/>
        </w:rPr>
      </w:r>
      <w:r>
        <w:rPr>
          <w:noProof/>
        </w:rPr>
        <w:fldChar w:fldCharType="separate"/>
      </w:r>
      <w:r w:rsidR="00280874">
        <w:rPr>
          <w:noProof/>
        </w:rPr>
        <w:t>33</w:t>
      </w:r>
      <w:r>
        <w:rPr>
          <w:noProof/>
        </w:rPr>
        <w:fldChar w:fldCharType="end"/>
      </w:r>
    </w:p>
    <w:p w14:paraId="1B1A210F" w14:textId="6F94FDB2"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0D3CAD">
        <w:rPr>
          <w:noProof/>
          <w:lang w:val="sr-Cyrl-RS"/>
        </w:rPr>
        <w:t xml:space="preserve"> Опис метода за руковање дељеном меморијом класе </w:t>
      </w:r>
      <w:r w:rsidRPr="000D3CAD">
        <w:rPr>
          <w:i/>
          <w:iCs/>
          <w:noProof/>
          <w:lang w:val="sr-Cyrl-RS"/>
        </w:rPr>
        <w:t>FrameAccessEngineSHMUtil</w:t>
      </w:r>
      <w:r>
        <w:rPr>
          <w:noProof/>
        </w:rPr>
        <w:tab/>
      </w:r>
      <w:r>
        <w:rPr>
          <w:noProof/>
        </w:rPr>
        <w:fldChar w:fldCharType="begin"/>
      </w:r>
      <w:r>
        <w:rPr>
          <w:noProof/>
        </w:rPr>
        <w:instrText xml:space="preserve"> PAGEREF _Toc29328989 \h </w:instrText>
      </w:r>
      <w:r>
        <w:rPr>
          <w:noProof/>
        </w:rPr>
      </w:r>
      <w:r>
        <w:rPr>
          <w:noProof/>
        </w:rPr>
        <w:fldChar w:fldCharType="separate"/>
      </w:r>
      <w:r w:rsidR="00280874">
        <w:rPr>
          <w:noProof/>
        </w:rPr>
        <w:t>34</w:t>
      </w:r>
      <w:r>
        <w:rPr>
          <w:noProof/>
        </w:rPr>
        <w:fldChar w:fldCharType="end"/>
      </w:r>
    </w:p>
    <w:p w14:paraId="5472EEAB" w14:textId="3A591205"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0D3CAD">
        <w:rPr>
          <w:noProof/>
          <w:lang w:val="sr-Cyrl-RS"/>
        </w:rPr>
        <w:t xml:space="preserve"> Метода класе </w:t>
      </w:r>
      <w:r w:rsidRPr="000D3CAD">
        <w:rPr>
          <w:i/>
          <w:iCs/>
          <w:noProof/>
        </w:rPr>
        <w:t>FrameAccessClient</w:t>
      </w:r>
      <w:r w:rsidRPr="000D3CAD">
        <w:rPr>
          <w:noProof/>
          <w:lang w:val="sr-Cyrl-RS"/>
        </w:rPr>
        <w:t xml:space="preserve"> за њену иницијализацију</w:t>
      </w:r>
      <w:r>
        <w:rPr>
          <w:noProof/>
        </w:rPr>
        <w:tab/>
      </w:r>
      <w:r>
        <w:rPr>
          <w:noProof/>
        </w:rPr>
        <w:fldChar w:fldCharType="begin"/>
      </w:r>
      <w:r>
        <w:rPr>
          <w:noProof/>
        </w:rPr>
        <w:instrText xml:space="preserve"> PAGEREF _Toc29328990 \h </w:instrText>
      </w:r>
      <w:r>
        <w:rPr>
          <w:noProof/>
        </w:rPr>
      </w:r>
      <w:r>
        <w:rPr>
          <w:noProof/>
        </w:rPr>
        <w:fldChar w:fldCharType="separate"/>
      </w:r>
      <w:r w:rsidR="00280874">
        <w:rPr>
          <w:noProof/>
        </w:rPr>
        <w:t>35</w:t>
      </w:r>
      <w:r>
        <w:rPr>
          <w:noProof/>
        </w:rPr>
        <w:fldChar w:fldCharType="end"/>
      </w:r>
    </w:p>
    <w:p w14:paraId="583B02EA" w14:textId="71A1713F"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0D3CAD">
        <w:rPr>
          <w:noProof/>
          <w:lang w:val="sr-Cyrl-RS"/>
        </w:rPr>
        <w:t xml:space="preserve"> Методе за руковање инстанцом класе </w:t>
      </w:r>
      <w:r w:rsidRPr="000D3CAD">
        <w:rPr>
          <w:i/>
          <w:iCs/>
          <w:noProof/>
        </w:rPr>
        <w:t>FrameAccessClient</w:t>
      </w:r>
      <w:r>
        <w:rPr>
          <w:noProof/>
        </w:rPr>
        <w:tab/>
      </w:r>
      <w:r>
        <w:rPr>
          <w:noProof/>
        </w:rPr>
        <w:fldChar w:fldCharType="begin"/>
      </w:r>
      <w:r>
        <w:rPr>
          <w:noProof/>
        </w:rPr>
        <w:instrText xml:space="preserve"> PAGEREF _Toc29328991 \h </w:instrText>
      </w:r>
      <w:r>
        <w:rPr>
          <w:noProof/>
        </w:rPr>
      </w:r>
      <w:r>
        <w:rPr>
          <w:noProof/>
        </w:rPr>
        <w:fldChar w:fldCharType="separate"/>
      </w:r>
      <w:r w:rsidR="00280874">
        <w:rPr>
          <w:noProof/>
        </w:rPr>
        <w:t>36</w:t>
      </w:r>
      <w:r>
        <w:rPr>
          <w:noProof/>
        </w:rPr>
        <w:fldChar w:fldCharType="end"/>
      </w:r>
    </w:p>
    <w:p w14:paraId="6AEBC151" w14:textId="7D6B72B0"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0D3CAD">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_Toc29328992 \h </w:instrText>
      </w:r>
      <w:r>
        <w:rPr>
          <w:noProof/>
        </w:rPr>
      </w:r>
      <w:r>
        <w:rPr>
          <w:noProof/>
        </w:rPr>
        <w:fldChar w:fldCharType="separate"/>
      </w:r>
      <w:r w:rsidR="00280874">
        <w:rPr>
          <w:noProof/>
        </w:rPr>
        <w:t>39</w:t>
      </w:r>
      <w:r>
        <w:rPr>
          <w:noProof/>
        </w:rPr>
        <w:fldChar w:fldCharType="end"/>
      </w:r>
    </w:p>
    <w:p w14:paraId="7164395B" w14:textId="2C37AC9E"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0D3CAD">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_Toc29328993 \h </w:instrText>
      </w:r>
      <w:r>
        <w:rPr>
          <w:noProof/>
        </w:rPr>
      </w:r>
      <w:r>
        <w:rPr>
          <w:noProof/>
        </w:rPr>
        <w:fldChar w:fldCharType="separate"/>
      </w:r>
      <w:r w:rsidR="00280874">
        <w:rPr>
          <w:noProof/>
        </w:rPr>
        <w:t>39</w:t>
      </w:r>
      <w:r>
        <w:rPr>
          <w:noProof/>
        </w:rPr>
        <w:fldChar w:fldCharType="end"/>
      </w:r>
    </w:p>
    <w:p w14:paraId="7DFB169E" w14:textId="2CF95EDB"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608102EC"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505A12E1" w14:textId="6ACE7037" w:rsidR="00296D1A" w:rsidRPr="00296D1A" w:rsidRDefault="00296D1A" w:rsidP="00585D4B">
      <w:pPr>
        <w:ind w:left="567" w:firstLine="0"/>
        <w:rPr>
          <w:lang w:val="sr-Cyrl-RS"/>
        </w:rPr>
      </w:pPr>
      <w:r w:rsidRPr="00296D1A">
        <w:rPr>
          <w:b/>
          <w:bCs/>
          <w:lang w:val="sr-Latn-RS"/>
        </w:rPr>
        <w:t>CAN</w:t>
      </w:r>
      <w:r>
        <w:rPr>
          <w:b/>
          <w:bCs/>
          <w:lang w:val="sr-Cyrl-RS"/>
        </w:rPr>
        <w:t xml:space="preserve"> – </w:t>
      </w: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B1CAB74" w:rsidR="000903A2" w:rsidRDefault="000903A2" w:rsidP="00585D4B">
      <w:pPr>
        <w:ind w:left="567" w:firstLine="0"/>
      </w:pPr>
      <w:r>
        <w:rPr>
          <w:b/>
          <w:bCs/>
        </w:rPr>
        <w:t>EM – E</w:t>
      </w:r>
      <w:r>
        <w:t xml:space="preserve">xecution </w:t>
      </w:r>
      <w:r>
        <w:rPr>
          <w:b/>
          <w:bCs/>
        </w:rPr>
        <w:t>M</w:t>
      </w:r>
      <w:r>
        <w:t>anagement</w:t>
      </w:r>
    </w:p>
    <w:p w14:paraId="45EA6B77" w14:textId="3BB0E9C3" w:rsidR="00BE76D0" w:rsidRPr="00BE76D0" w:rsidRDefault="00BE76D0" w:rsidP="00585D4B">
      <w:pPr>
        <w:ind w:left="567" w:firstLine="0"/>
        <w:rPr>
          <w:lang w:val="sr-Cyrl-RS"/>
        </w:rPr>
      </w:pPr>
      <w:r w:rsidRPr="00BE76D0">
        <w:rPr>
          <w:b/>
          <w:bCs/>
          <w:lang w:val="sr-Latn-RS"/>
        </w:rPr>
        <w:t>IP</w:t>
      </w:r>
      <w:r>
        <w:rPr>
          <w:b/>
          <w:bCs/>
          <w:lang w:val="sr-Latn-RS"/>
        </w:rPr>
        <w:t xml:space="preserve"> – I</w:t>
      </w:r>
      <w:r w:rsidRPr="00BE76D0">
        <w:rPr>
          <w:lang w:val="sr-Latn-RS"/>
        </w:rPr>
        <w:t>nternet</w:t>
      </w:r>
      <w:r>
        <w:rPr>
          <w:b/>
          <w:bCs/>
          <w:lang w:val="sr-Latn-RS"/>
        </w:rPr>
        <w:t xml:space="preserve"> p</w:t>
      </w:r>
      <w:r>
        <w:rPr>
          <w:lang w:val="sr-Latn-RS"/>
        </w:rPr>
        <w:t xml:space="preserve">rotocol – </w:t>
      </w:r>
      <w:r>
        <w:rPr>
          <w:lang w:val="sr-Cyrl-RS"/>
        </w:rPr>
        <w:t>Интернет протокол</w:t>
      </w:r>
    </w:p>
    <w:p w14:paraId="46564E47" w14:textId="3613ABD5" w:rsidR="007E24C5" w:rsidRDefault="007E24C5" w:rsidP="00585D4B">
      <w:pPr>
        <w:ind w:left="567" w:firstLine="0"/>
        <w:rPr>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2BB3EDCF" w14:textId="745EF05F" w:rsidR="00296D1A" w:rsidRPr="00296D1A" w:rsidRDefault="00296D1A" w:rsidP="00585D4B">
      <w:pPr>
        <w:ind w:left="567" w:firstLine="0"/>
        <w:rPr>
          <w:b/>
          <w:bCs/>
          <w:lang w:val="sr-Cyrl-RS"/>
        </w:rPr>
      </w:pPr>
      <w:r w:rsidRPr="00296D1A">
        <w:rPr>
          <w:b/>
          <w:bCs/>
          <w:lang w:val="sr-Latn-RS"/>
        </w:rPr>
        <w:t>JTAG</w:t>
      </w:r>
      <w:r>
        <w:rPr>
          <w:lang w:val="sr-Cyrl-RS"/>
        </w:rPr>
        <w:t xml:space="preserve"> - </w:t>
      </w: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429A31F2"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07AEC67" w14:textId="6D70478C" w:rsidR="007C1457" w:rsidRPr="007C1457" w:rsidRDefault="007C1457" w:rsidP="00641A26">
      <w:pPr>
        <w:ind w:left="567" w:firstLine="0"/>
        <w:rPr>
          <w:lang w:val="sr-Cyrl-RS"/>
        </w:rPr>
      </w:pPr>
      <w:r w:rsidRPr="007C1457">
        <w:rPr>
          <w:b/>
          <w:bCs/>
        </w:rPr>
        <w:t>PCIe</w:t>
      </w:r>
      <w:r>
        <w:rPr>
          <w:b/>
          <w:bCs/>
        </w:rPr>
        <w:t xml:space="preserve"> - 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bookmarkStart w:id="0" w:name="_GoBack"/>
      <w:bookmarkEnd w:id="0"/>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lastRenderedPageBreak/>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6B123F96"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361E4E1C" w14:textId="459741A7" w:rsidR="001D2F67" w:rsidRPr="001D2F67" w:rsidRDefault="001D2F67" w:rsidP="006C7776">
      <w:pPr>
        <w:ind w:left="567" w:firstLine="0"/>
        <w:rPr>
          <w:lang w:val="sr-Cyrl-RS"/>
        </w:rPr>
      </w:pPr>
      <w:r>
        <w:rPr>
          <w:b/>
          <w:bCs/>
          <w:lang w:val="sr-Latn-RS"/>
        </w:rPr>
        <w:t>SDK – S</w:t>
      </w:r>
      <w:r>
        <w:rPr>
          <w:lang w:val="sr-Latn-RS"/>
        </w:rPr>
        <w:t xml:space="preserve">oftware </w:t>
      </w:r>
      <w:r>
        <w:rPr>
          <w:b/>
          <w:bCs/>
          <w:lang w:val="sr-Latn-RS"/>
        </w:rPr>
        <w:t>D</w:t>
      </w:r>
      <w:r>
        <w:rPr>
          <w:lang w:val="sr-Latn-RS"/>
        </w:rPr>
        <w:t>evelopment</w:t>
      </w:r>
      <w:r>
        <w:rPr>
          <w:b/>
          <w:bCs/>
          <w:lang w:val="sr-Latn-RS"/>
        </w:rPr>
        <w:t xml:space="preserve"> K</w:t>
      </w:r>
      <w:r>
        <w:rPr>
          <w:lang w:val="sr-Latn-RS"/>
        </w:rPr>
        <w:t xml:space="preserve">it – </w:t>
      </w:r>
      <w:r>
        <w:rPr>
          <w:lang w:val="sr-Cyrl-RS"/>
        </w:rPr>
        <w:t>Развојни пакет</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77B0D0DF"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5549E57C" w14:textId="2A651B9C" w:rsidR="00296D1A" w:rsidRPr="00040DBA" w:rsidRDefault="00296D1A" w:rsidP="00641A26">
      <w:pPr>
        <w:ind w:left="567" w:firstLine="0"/>
        <w:rPr>
          <w:lang w:val="sr-Cyrl-RS"/>
        </w:rPr>
      </w:pPr>
      <w:r w:rsidRPr="00296D1A">
        <w:rPr>
          <w:b/>
          <w:bCs/>
          <w:lang w:val="sr-Latn-RS"/>
        </w:rPr>
        <w:t>UAR</w:t>
      </w:r>
      <w:r>
        <w:rPr>
          <w:b/>
          <w:bCs/>
          <w:lang w:val="sr-Cyrl-RS"/>
        </w:rPr>
        <w:t xml:space="preserve">Т - </w:t>
      </w:r>
      <w:r w:rsidR="00040DBA">
        <w:rPr>
          <w:b/>
          <w:bCs/>
          <w:lang w:val="sr-Cyrl-RS"/>
        </w:rPr>
        <w:t xml:space="preserve"> </w:t>
      </w:r>
      <w:r w:rsidR="00040DBA">
        <w:rPr>
          <w:b/>
          <w:bCs/>
          <w:lang w:val="sr-Latn-RS"/>
        </w:rPr>
        <w:t>U</w:t>
      </w:r>
      <w:r w:rsidR="00040DBA">
        <w:rPr>
          <w:lang w:val="sr-Latn-RS"/>
        </w:rPr>
        <w:t xml:space="preserve">niversal </w:t>
      </w:r>
      <w:r w:rsidR="00040DBA">
        <w:rPr>
          <w:b/>
          <w:bCs/>
          <w:lang w:val="sr-Latn-RS"/>
        </w:rPr>
        <w:t>A</w:t>
      </w:r>
      <w:r w:rsidR="00040DBA">
        <w:rPr>
          <w:lang w:val="sr-Latn-RS"/>
        </w:rPr>
        <w:t xml:space="preserve">synchronous </w:t>
      </w:r>
      <w:r w:rsidR="00040DBA" w:rsidRPr="00DB7CA3">
        <w:rPr>
          <w:b/>
          <w:bCs/>
          <w:lang w:val="sr-Latn-RS"/>
        </w:rPr>
        <w:t>R</w:t>
      </w:r>
      <w:r w:rsidR="00040DBA">
        <w:rPr>
          <w:lang w:val="sr-Latn-RS"/>
        </w:rPr>
        <w:t xml:space="preserve">eceiver </w:t>
      </w:r>
      <w:r w:rsidR="00040DBA" w:rsidRPr="00DB7CA3">
        <w:rPr>
          <w:b/>
          <w:bCs/>
          <w:lang w:val="sr-Latn-RS"/>
        </w:rPr>
        <w:t>T</w:t>
      </w:r>
      <w:r w:rsidR="00040DBA">
        <w:rPr>
          <w:lang w:val="sr-Latn-RS"/>
        </w:rPr>
        <w:t xml:space="preserve">ransmitter – </w:t>
      </w:r>
      <w:r w:rsidR="00040DBA">
        <w:rPr>
          <w:lang w:val="sr-Cyrl-RS"/>
        </w:rPr>
        <w:t>Универзални асинхрони пријемник-предајник</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1" w:name="_Toc29751601"/>
      <w:r>
        <w:rPr>
          <w:lang w:val="sr-Cyrl-RS"/>
        </w:rPr>
        <w:lastRenderedPageBreak/>
        <w:t>Увод</w:t>
      </w:r>
      <w:bookmarkEnd w:id="1"/>
    </w:p>
    <w:p w14:paraId="5862D67E" w14:textId="77777777" w:rsidR="00C076E2" w:rsidRDefault="00C076E2" w:rsidP="00C076E2">
      <w:pPr>
        <w:pStyle w:val="BodyText"/>
        <w:rPr>
          <w:lang w:val="sr-Latn-CS"/>
        </w:rPr>
      </w:pPr>
    </w:p>
    <w:p w14:paraId="62CB8094" w14:textId="33BDB469"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End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End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w:t>
      </w:r>
      <w:r w:rsidR="00193C32">
        <w:rPr>
          <w:lang w:val="sr-Cyrl-RS"/>
        </w:rPr>
        <w:t>такође</w:t>
      </w:r>
      <w:r w:rsidR="00C24343">
        <w:rPr>
          <w:lang w:val="sr-Cyrl-RS"/>
        </w:rPr>
        <w:t xml:space="preserve">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End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08BD2BBF" w:rsidR="00A51DC5" w:rsidRPr="00913DB9" w:rsidRDefault="0093292C" w:rsidP="00397B51">
      <w:pPr>
        <w:pStyle w:val="BodyText"/>
        <w:rPr>
          <w:lang w:val="sr-Cyrl-RS"/>
        </w:rPr>
      </w:pPr>
      <w:r>
        <w:rPr>
          <w:lang w:val="sr-Cyrl-RS"/>
        </w:rPr>
        <w:t xml:space="preserve">Како би </w:t>
      </w:r>
      <w:r w:rsidR="00193C32">
        <w:rPr>
          <w:lang w:val="sr-Cyrl-RS"/>
        </w:rPr>
        <w:t>њихово извршавање</w:t>
      </w:r>
      <w:r>
        <w:rPr>
          <w:lang w:val="sr-Cyrl-RS"/>
        </w:rPr>
        <w:t xml:space="preserve">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побољшане, архитектура система је хетерогена и као један од већих проблема истиче се дистрибуција података</w:t>
      </w:r>
      <w:r w:rsidR="00782897">
        <w:rPr>
          <w:lang w:val="sr-Cyrl-RS"/>
        </w:rPr>
        <w:t xml:space="preserve">. </w:t>
      </w:r>
      <w:r w:rsidR="004E42C8">
        <w:rPr>
          <w:lang w:val="sr-Cyrl-RS"/>
        </w:rPr>
        <w:t>П</w:t>
      </w:r>
      <w:r w:rsidR="00B14F22">
        <w:rPr>
          <w:lang w:val="sr-Cyrl-RS"/>
        </w:rPr>
        <w:t xml:space="preserve">роизвођачи хардверских компоненти тренутно немају </w:t>
      </w:r>
      <w:r w:rsidR="00B14F22">
        <w:rPr>
          <w:lang w:val="sr-Cyrl-RS"/>
        </w:rPr>
        <w:lastRenderedPageBreak/>
        <w:t>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End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7DDEA27E"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End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2" w:name="_Toc29751602"/>
      <w:r>
        <w:rPr>
          <w:lang w:val="sr-Cyrl-RS"/>
        </w:rPr>
        <w:lastRenderedPageBreak/>
        <w:t>Теоријске основе</w:t>
      </w:r>
      <w:bookmarkEnd w:id="2"/>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3" w:name="_Toc29751603"/>
      <w:r w:rsidRPr="00C94C6C">
        <w:rPr>
          <w:i/>
          <w:iCs/>
          <w:lang w:val="sr-Latn-RS"/>
        </w:rPr>
        <w:t>AUTOSAR</w:t>
      </w:r>
      <w:bookmarkEnd w:id="3"/>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End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0FDFDA92" w:rsidR="001A7C60" w:rsidRDefault="0000052E" w:rsidP="001079B1">
      <w:pPr>
        <w:pStyle w:val="Caption"/>
      </w:pPr>
      <w:bookmarkStart w:id="4" w:name="_Toc29751649"/>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2</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1</w:t>
      </w:r>
      <w:r w:rsidR="00137DB9">
        <w:rPr>
          <w:noProof/>
        </w:rPr>
        <w:fldChar w:fldCharType="end"/>
      </w:r>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End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4"/>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5" w:name="_Toc29751604"/>
      <w:r w:rsidRPr="00086191">
        <w:rPr>
          <w:i/>
          <w:iCs/>
          <w:lang w:val="sr-Latn-RS"/>
        </w:rPr>
        <w:t>AUTOSAR</w:t>
      </w:r>
      <w:r w:rsidRPr="00086191">
        <w:rPr>
          <w:lang w:val="sr-Latn-RS"/>
        </w:rPr>
        <w:t xml:space="preserve"> </w:t>
      </w:r>
      <w:r w:rsidRPr="00086191">
        <w:rPr>
          <w:i/>
          <w:iCs/>
          <w:lang w:val="sr-Latn-RS"/>
        </w:rPr>
        <w:t>Classic</w:t>
      </w:r>
      <w:bookmarkEnd w:id="5"/>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6" w:name="_Hlk19563998"/>
      <w:r w:rsidRPr="007A0EEE">
        <w:rPr>
          <w:i/>
          <w:iCs/>
          <w:lang w:val="sr-Latn-RS"/>
        </w:rPr>
        <w:t>Real-time operating system</w:t>
      </w:r>
      <w:r>
        <w:rPr>
          <w:lang w:val="sr-Latn-RS"/>
        </w:rPr>
        <w:t xml:space="preserve">, </w:t>
      </w:r>
      <w:r w:rsidRPr="00AA5FCF">
        <w:rPr>
          <w:i/>
          <w:iCs/>
          <w:lang w:val="sr-Latn-RS"/>
        </w:rPr>
        <w:t>RTOS</w:t>
      </w:r>
      <w:bookmarkEnd w:id="6"/>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7" w:name="_Toc29751605"/>
      <w:r w:rsidRPr="00432CE9">
        <w:rPr>
          <w:i/>
          <w:iCs/>
        </w:rPr>
        <w:t>AUTOSAR Adaptive</w:t>
      </w:r>
      <w:bookmarkEnd w:id="7"/>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End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End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End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End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59DDE120" w:rsidR="00151940" w:rsidRDefault="00151940" w:rsidP="00151940">
      <w:pPr>
        <w:pStyle w:val="Caption"/>
        <w:rPr>
          <w:lang w:val="sr-Cyrl-RS"/>
        </w:rPr>
      </w:pPr>
      <w:bookmarkStart w:id="8" w:name="_Toc29751650"/>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2</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2</w:t>
      </w:r>
      <w:r w:rsidR="00137DB9">
        <w:rPr>
          <w:noProof/>
        </w:rPr>
        <w:fldChar w:fldCharType="end"/>
      </w:r>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End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8"/>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3C349BC7" w:rsidR="00757A95" w:rsidRPr="00757A95" w:rsidRDefault="00757A95" w:rsidP="00757A95">
      <w:pPr>
        <w:pStyle w:val="Caption"/>
        <w:rPr>
          <w:lang w:val="sr-Cyrl-RS"/>
        </w:rPr>
      </w:pPr>
      <w:bookmarkStart w:id="9" w:name="_Toc29751651"/>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2</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3</w:t>
      </w:r>
      <w:r w:rsidR="00137DB9">
        <w:rPr>
          <w:noProof/>
        </w:rPr>
        <w:fldChar w:fldCharType="end"/>
      </w:r>
      <w:r>
        <w:rPr>
          <w:lang w:val="sr-Cyrl-RS"/>
        </w:rPr>
        <w:t xml:space="preserve"> Преглед доступних компоненти адаптивне платформе</w:t>
      </w:r>
      <w:sdt>
        <w:sdtPr>
          <w:rPr>
            <w:lang w:val="sr-Cyrl-RS"/>
          </w:rPr>
          <w:id w:val="-1727441912"/>
          <w:citation/>
        </w:sdtPr>
        <w:sdtEnd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9"/>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0" w:name="_Toc29751606"/>
      <w:r w:rsidRPr="00835DD5">
        <w:rPr>
          <w:i/>
          <w:iCs/>
          <w:lang w:val="sr-Latn-RS"/>
        </w:rPr>
        <w:t>Execution</w:t>
      </w:r>
      <w:r w:rsidRPr="00835DD5">
        <w:rPr>
          <w:lang w:val="sr-Latn-RS"/>
        </w:rPr>
        <w:t xml:space="preserve"> </w:t>
      </w:r>
      <w:r w:rsidR="0032589C" w:rsidRPr="00695223">
        <w:rPr>
          <w:i/>
          <w:iCs/>
          <w:lang w:val="sr-Latn-RS"/>
        </w:rPr>
        <w:t>Management</w:t>
      </w:r>
      <w:bookmarkEnd w:id="10"/>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6D93860C" w:rsidR="00821B8D" w:rsidRDefault="000C6923" w:rsidP="006975B2">
      <w:pPr>
        <w:pStyle w:val="Caption"/>
        <w:rPr>
          <w:i/>
          <w:iCs/>
          <w:lang w:val="sr-Cyrl-RS"/>
        </w:rPr>
      </w:pPr>
      <w:bookmarkStart w:id="11" w:name="_Toc29751652"/>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2</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4</w:t>
      </w:r>
      <w:r w:rsidR="00137DB9">
        <w:rPr>
          <w:noProof/>
        </w:rPr>
        <w:fldChar w:fldCharType="end"/>
      </w:r>
      <w:r>
        <w:rPr>
          <w:lang w:val="sr-Cyrl-RS"/>
        </w:rPr>
        <w:t xml:space="preserve"> Дијаграм прелаза стања приликом покретања </w:t>
      </w:r>
      <w:r w:rsidRPr="000C6923">
        <w:rPr>
          <w:i/>
          <w:iCs/>
          <w:lang w:val="sr-Cyrl-RS"/>
        </w:rPr>
        <w:t>ЕМ</w:t>
      </w:r>
      <w:bookmarkEnd w:id="11"/>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2" w:name="_Toc29751607"/>
      <w:r w:rsidRPr="00695223">
        <w:rPr>
          <w:i/>
          <w:iCs/>
          <w:lang w:val="sr-Latn-RS"/>
        </w:rPr>
        <w:t>State</w:t>
      </w:r>
      <w:r>
        <w:rPr>
          <w:lang w:val="sr-Latn-RS"/>
        </w:rPr>
        <w:t xml:space="preserve"> </w:t>
      </w:r>
      <w:r w:rsidRPr="00695223">
        <w:rPr>
          <w:i/>
          <w:iCs/>
          <w:lang w:val="sr-Latn-RS"/>
        </w:rPr>
        <w:t>Management</w:t>
      </w:r>
      <w:bookmarkEnd w:id="12"/>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3" w:name="_Toc29751608"/>
      <w:r w:rsidR="006E1E44" w:rsidRPr="006E1E44">
        <w:rPr>
          <w:i/>
          <w:iCs/>
          <w:lang w:val="sr-Latn-RS"/>
        </w:rPr>
        <w:t>Communication</w:t>
      </w:r>
      <w:r w:rsidR="006E1E44">
        <w:rPr>
          <w:lang w:val="sr-Latn-RS"/>
        </w:rPr>
        <w:t xml:space="preserve"> </w:t>
      </w:r>
      <w:r w:rsidR="006E1E44" w:rsidRPr="006E1E44">
        <w:rPr>
          <w:i/>
          <w:iCs/>
          <w:lang w:val="sr-Latn-RS"/>
        </w:rPr>
        <w:t>Management</w:t>
      </w:r>
      <w:bookmarkEnd w:id="13"/>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06988B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и на њих реагују одговарајуће компоненте, уколико је потребно. На крају, поље мора представља статус адаптивних апликација и као такве морају увек имати дефинисане вредности, како би се оне могле и</w:t>
      </w:r>
      <w:r w:rsidR="006A78EF">
        <w:rPr>
          <w:lang w:val="sr-Cyrl-RS"/>
        </w:rPr>
        <w:t>з</w:t>
      </w:r>
      <w:r w:rsidR="0093117C">
        <w:rPr>
          <w:lang w:val="sr-Cyrl-RS"/>
        </w:rPr>
        <w:t>читати или променити.</w:t>
      </w:r>
    </w:p>
    <w:p w14:paraId="1BAFE5F3" w14:textId="3CBD1CA3" w:rsidR="006A239D" w:rsidRPr="006A239D" w:rsidRDefault="006A239D" w:rsidP="007A521D">
      <w:pPr>
        <w:rPr>
          <w:lang w:val="sr-Cyrl-RS"/>
        </w:rPr>
      </w:pPr>
      <w:r>
        <w:rPr>
          <w:lang w:val="sr-Cyrl-RS"/>
        </w:rPr>
        <w:t xml:space="preserve">Ова компонента се ослања на </w:t>
      </w:r>
      <w:r>
        <w:rPr>
          <w:lang w:val="sr-Latn-RS"/>
        </w:rPr>
        <w:t>SOME/IP</w:t>
      </w:r>
      <w:sdt>
        <w:sdtPr>
          <w:rPr>
            <w:lang w:val="sr-Latn-RS"/>
          </w:rPr>
          <w:id w:val="1451822599"/>
          <w:citation/>
        </w:sdtPr>
        <w:sdtEnd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аутомотив индустрији. Сам протокол се користи за слање контролних информација. Значајан је за слање информациј са камера, </w:t>
      </w:r>
      <w:r w:rsidRPr="006A239D">
        <w:rPr>
          <w:i/>
          <w:iCs/>
        </w:rPr>
        <w:t>AUTOSAR</w:t>
      </w:r>
      <w:r>
        <w:t xml:space="preserve"> </w:t>
      </w:r>
      <w:r>
        <w:rPr>
          <w:lang w:val="sr-Cyrl-RS"/>
        </w:rPr>
        <w:t xml:space="preserve">сертификованих </w:t>
      </w:r>
      <w:r>
        <w:rPr>
          <w:lang w:val="sr-Cyrl-RS"/>
        </w:rPr>
        <w:lastRenderedPageBreak/>
        <w:t xml:space="preserve">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46BF8630" w14:textId="774FCEE8" w:rsidR="00110C83" w:rsidRPr="009512CE" w:rsidRDefault="000F6E30" w:rsidP="000F6E30">
      <w:pPr>
        <w:spacing w:line="240" w:lineRule="auto"/>
        <w:ind w:firstLine="0"/>
        <w:jc w:val="left"/>
        <w:rPr>
          <w:lang w:val="sr-Cyrl-RS"/>
        </w:rPr>
      </w:pPr>
      <w:r>
        <w:rPr>
          <w:lang w:val="sr-Cyrl-RS"/>
        </w:rPr>
        <w:br w:type="page"/>
      </w:r>
    </w:p>
    <w:p w14:paraId="66B2092E" w14:textId="0D8B93BF" w:rsidR="00716864" w:rsidRPr="00716864" w:rsidRDefault="00716864" w:rsidP="00716864">
      <w:pPr>
        <w:pStyle w:val="Heading2"/>
        <w:rPr>
          <w:lang w:val="sr-Latn-RS"/>
        </w:rPr>
      </w:pPr>
      <w:bookmarkStart w:id="14" w:name="_Toc29751609"/>
      <w:r>
        <w:rPr>
          <w:lang w:val="sr-Cyrl-RS"/>
        </w:rPr>
        <w:lastRenderedPageBreak/>
        <w:t>Магистрале</w:t>
      </w:r>
      <w:bookmarkEnd w:id="14"/>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5" w:name="_Toc29751610"/>
      <w:r>
        <w:rPr>
          <w:lang w:val="sr-Cyrl-RS"/>
        </w:rPr>
        <w:t>Хардверске магистрале</w:t>
      </w:r>
      <w:bookmarkEnd w:id="15"/>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End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End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End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6" w:name="_Toc29751611"/>
      <w:r>
        <w:rPr>
          <w:lang w:val="sr-Cyrl-RS"/>
        </w:rPr>
        <w:t>Софтверске магистрале</w:t>
      </w:r>
      <w:bookmarkEnd w:id="16"/>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End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 xml:space="preserve">оне не морају поседовати посебан физички медијум, како би се вршила </w:t>
      </w:r>
      <w:r w:rsidR="00B62DA8">
        <w:rPr>
          <w:lang w:val="sr-Cyrl-RS"/>
        </w:rPr>
        <w:lastRenderedPageBreak/>
        <w:t>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End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End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7" w:name="_Toc29751612"/>
      <w:r w:rsidRPr="000C4A92">
        <w:rPr>
          <w:lang w:val="sr-Cyrl-RS"/>
        </w:rPr>
        <w:t>Хардверска платформа</w:t>
      </w:r>
      <w:bookmarkEnd w:id="17"/>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lastRenderedPageBreak/>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546F2B17" w:rsidR="00D71A65" w:rsidRDefault="00770A78" w:rsidP="003F23BA">
      <w:pPr>
        <w:pStyle w:val="Caption"/>
        <w:rPr>
          <w:lang w:val="sr-Cyrl-RS"/>
        </w:rPr>
      </w:pPr>
      <w:bookmarkStart w:id="18" w:name="_Toc29751653"/>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2</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5</w:t>
      </w:r>
      <w:r w:rsidR="00137DB9">
        <w:rPr>
          <w:noProof/>
        </w:rPr>
        <w:fldChar w:fldCharType="end"/>
      </w:r>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End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8"/>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9" w:name="_Toc20673740"/>
      <w:bookmarkStart w:id="20" w:name="_Toc29751613"/>
      <w:r>
        <w:rPr>
          <w:i/>
          <w:iCs/>
          <w:lang w:val="sr-Latn-RS"/>
        </w:rPr>
        <w:t>ALPHA Automotive Development platform</w:t>
      </w:r>
      <w:bookmarkEnd w:id="19"/>
      <w:bookmarkEnd w:id="20"/>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End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386AF986" w:rsidR="003C55DB" w:rsidRPr="003C55DB" w:rsidRDefault="003C55DB" w:rsidP="003C55DB">
      <w:pPr>
        <w:pStyle w:val="Caption"/>
        <w:rPr>
          <w:lang w:val="sr-Cyrl-RS"/>
        </w:rPr>
      </w:pPr>
      <w:bookmarkStart w:id="21" w:name="_Toc29751654"/>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2</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6</w:t>
      </w:r>
      <w:r w:rsidR="00137DB9">
        <w:rPr>
          <w:noProof/>
        </w:rPr>
        <w:fldChar w:fldCharType="end"/>
      </w:r>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End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1"/>
    </w:p>
    <w:p w14:paraId="6D31D62C" w14:textId="19F325D1" w:rsidR="00715CDD" w:rsidRDefault="00715CDD" w:rsidP="00715CDD">
      <w:pPr>
        <w:keepNext/>
        <w:jc w:val="center"/>
      </w:pPr>
      <w:r>
        <w:rPr>
          <w:noProof/>
          <w:lang w:val="sr-Cyrl-RS"/>
        </w:rPr>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6481029E" w:rsidR="00715CDD" w:rsidRPr="00715CDD" w:rsidRDefault="00715CDD" w:rsidP="00715CDD">
      <w:pPr>
        <w:pStyle w:val="Caption"/>
        <w:rPr>
          <w:lang w:val="sr-Cyrl-RS"/>
        </w:rPr>
      </w:pPr>
      <w:bookmarkStart w:id="22" w:name="_Toc29751655"/>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2</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7</w:t>
      </w:r>
      <w:r w:rsidR="00137DB9">
        <w:rPr>
          <w:noProof/>
        </w:rPr>
        <w:fldChar w:fldCharType="end"/>
      </w:r>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End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2"/>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proofErr w:type="spellStart"/>
      <w:r w:rsidRPr="001744D8">
        <w:rPr>
          <w:i/>
          <w:iCs/>
        </w:rPr>
        <w:t>SysBios</w:t>
      </w:r>
      <w:proofErr w:type="spellEnd"/>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proofErr w:type="spellStart"/>
      <w:r w:rsidR="007C1457" w:rsidRPr="001744D8">
        <w:rPr>
          <w:i/>
          <w:iCs/>
        </w:rPr>
        <w:t>SysBios</w:t>
      </w:r>
      <w:proofErr w:type="spellEnd"/>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lastRenderedPageBreak/>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End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proofErr w:type="spellStart"/>
      <w:r w:rsidR="00A6772C" w:rsidRPr="00A6772C">
        <w:rPr>
          <w:i/>
          <w:iCs/>
        </w:rPr>
        <w:t>Links&amp;Chains</w:t>
      </w:r>
      <w:proofErr w:type="spellEnd"/>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3" w:name="_Toc29751614"/>
      <w:r>
        <w:rPr>
          <w:lang w:val="sr-Cyrl-RS"/>
        </w:rPr>
        <w:lastRenderedPageBreak/>
        <w:t>Концепт решења</w:t>
      </w:r>
      <w:bookmarkEnd w:id="23"/>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4" w:name="_Toc29751615"/>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4"/>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0CE85C0F" w:rsidR="008B7387" w:rsidRDefault="00AF37B2" w:rsidP="008B7387">
      <w:pPr>
        <w:pStyle w:val="Caption"/>
        <w:rPr>
          <w:lang w:val="sr-Cyrl-RS"/>
        </w:rPr>
      </w:pPr>
      <w:bookmarkStart w:id="25" w:name="_Toc29751656"/>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3</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1</w:t>
      </w:r>
      <w:r w:rsidR="00137DB9">
        <w:rPr>
          <w:noProof/>
        </w:rPr>
        <w:fldChar w:fldCharType="end"/>
      </w:r>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5"/>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6" w:name="_Toc29751616"/>
      <w:r>
        <w:rPr>
          <w:lang w:val="sr-Cyrl-RS"/>
        </w:rPr>
        <w:lastRenderedPageBreak/>
        <w:t xml:space="preserve">Слој за апстракцију </w:t>
      </w:r>
      <w:r w:rsidR="007E0F84">
        <w:rPr>
          <w:lang w:val="sr-Cyrl-RS"/>
        </w:rPr>
        <w:t>камера наменске платформе</w:t>
      </w:r>
      <w:bookmarkEnd w:id="26"/>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6780BDE9" w:rsidR="00DE72C5" w:rsidRDefault="00C8151E" w:rsidP="00C8151E">
      <w:pPr>
        <w:pStyle w:val="Caption"/>
        <w:rPr>
          <w:lang w:val="sr-Cyrl-RS"/>
        </w:rPr>
      </w:pPr>
      <w:bookmarkStart w:id="27" w:name="_Toc29751657"/>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3</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2</w:t>
      </w:r>
      <w:r w:rsidR="00137DB9">
        <w:rPr>
          <w:noProof/>
        </w:rPr>
        <w:fldChar w:fldCharType="end"/>
      </w:r>
      <w:r>
        <w:rPr>
          <w:lang w:val="sr-Cyrl-RS"/>
        </w:rPr>
        <w:t xml:space="preserve"> Приказ зависности слоја за апстракцију хардвера и хардверске платформе</w:t>
      </w:r>
      <w:bookmarkEnd w:id="27"/>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8" w:name="_Toc29751617"/>
      <w:r>
        <w:rPr>
          <w:lang w:val="sr-Cyrl-RS"/>
        </w:rPr>
        <w:t>Слој за апстракцију дистрибуције добављеног видео сигнала</w:t>
      </w:r>
      <w:bookmarkEnd w:id="28"/>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3EFE1B10" w:rsidR="006F1677" w:rsidRPr="006F1677" w:rsidRDefault="006F1677" w:rsidP="006F1677">
      <w:pPr>
        <w:pStyle w:val="Caption"/>
        <w:rPr>
          <w:lang w:val="sr-Cyrl-RS"/>
        </w:rPr>
      </w:pPr>
      <w:bookmarkStart w:id="29" w:name="_Toc29751658"/>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3</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3</w:t>
      </w:r>
      <w:r w:rsidR="00137DB9">
        <w:rPr>
          <w:noProof/>
        </w:rPr>
        <w:fldChar w:fldCharType="end"/>
      </w:r>
      <w:r>
        <w:rPr>
          <w:lang w:val="sr-Cyrl-RS"/>
        </w:rPr>
        <w:t xml:space="preserve"> Дијаграм зависности функционалне компоненте нижих слојева</w:t>
      </w:r>
      <w:bookmarkEnd w:id="29"/>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6C347E55" w:rsidR="00517C2B" w:rsidRPr="00E40530" w:rsidRDefault="00E40530" w:rsidP="00E40530">
      <w:pPr>
        <w:pStyle w:val="Caption"/>
        <w:rPr>
          <w:lang w:val="sr-Cyrl-RS"/>
        </w:rPr>
      </w:pPr>
      <w:bookmarkStart w:id="30" w:name="_Toc29751659"/>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3</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4</w:t>
      </w:r>
      <w:r w:rsidR="00137DB9">
        <w:rPr>
          <w:noProof/>
        </w:rPr>
        <w:fldChar w:fldCharType="end"/>
      </w:r>
      <w:r>
        <w:rPr>
          <w:lang w:val="sr-Cyrl-RS"/>
        </w:rPr>
        <w:t xml:space="preserve"> Дијаграм интеракције међусобно зависних слојева</w:t>
      </w:r>
      <w:bookmarkEnd w:id="30"/>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1" w:name="_Toc29751618"/>
      <w:r>
        <w:rPr>
          <w:lang w:val="sr-Cyrl-RS"/>
        </w:rPr>
        <w:t>Слој за информисање о карактеристикама прибављеног видео сигнала</w:t>
      </w:r>
      <w:bookmarkEnd w:id="31"/>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0CBE0517" w:rsidR="00767A1B" w:rsidRDefault="00F71322" w:rsidP="00F71322">
      <w:pPr>
        <w:pStyle w:val="Caption"/>
        <w:rPr>
          <w:lang w:val="sr-Cyrl-RS"/>
        </w:rPr>
      </w:pPr>
      <w:bookmarkStart w:id="32" w:name="_Toc29751660"/>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3</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5</w:t>
      </w:r>
      <w:r w:rsidR="00137DB9">
        <w:rPr>
          <w:noProof/>
        </w:rPr>
        <w:fldChar w:fldCharType="end"/>
      </w:r>
      <w:r>
        <w:rPr>
          <w:lang w:val="sr-Cyrl-RS"/>
        </w:rPr>
        <w:t xml:space="preserve"> Дијаграм прелаза стања при иницијализацији магистрале</w:t>
      </w:r>
      <w:bookmarkEnd w:id="32"/>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4C2908DF" w:rsidR="0043799F" w:rsidRDefault="004441D5" w:rsidP="0043799F">
      <w:pPr>
        <w:pStyle w:val="Caption"/>
        <w:rPr>
          <w:lang w:val="sr-Cyrl-RS"/>
        </w:rPr>
      </w:pPr>
      <w:bookmarkStart w:id="33" w:name="_Toc29751661"/>
      <w:proofErr w:type="spellStart"/>
      <w:r>
        <w:t>Слика</w:t>
      </w:r>
      <w:proofErr w:type="spellEnd"/>
      <w:r>
        <w:t xml:space="preserve"> </w:t>
      </w:r>
      <w:r w:rsidR="00137DB9">
        <w:fldChar w:fldCharType="begin"/>
      </w:r>
      <w:r w:rsidR="00137DB9">
        <w:instrText xml:space="preserve"> STYLER</w:instrText>
      </w:r>
      <w:r w:rsidR="00137DB9">
        <w:instrText xml:space="preserve">EF 1 \s </w:instrText>
      </w:r>
      <w:r w:rsidR="00137DB9">
        <w:fldChar w:fldCharType="separate"/>
      </w:r>
      <w:r w:rsidR="00280874">
        <w:rPr>
          <w:noProof/>
        </w:rPr>
        <w:t>3</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6</w:t>
      </w:r>
      <w:r w:rsidR="00137DB9">
        <w:rPr>
          <w:noProof/>
        </w:rPr>
        <w:fldChar w:fldCharType="end"/>
      </w:r>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3"/>
    </w:p>
    <w:p w14:paraId="5674E244" w14:textId="77777777" w:rsidR="0043799F" w:rsidRDefault="0043799F" w:rsidP="0043799F">
      <w:pPr>
        <w:pStyle w:val="Heading2"/>
        <w:rPr>
          <w:lang w:val="sr-Cyrl-RS"/>
        </w:rPr>
      </w:pPr>
      <w:bookmarkStart w:id="34" w:name="_Toc29751619"/>
      <w:r>
        <w:rPr>
          <w:lang w:val="sr-Cyrl-RS"/>
        </w:rPr>
        <w:t>Резиме функционалности концепта решења</w:t>
      </w:r>
      <w:bookmarkEnd w:id="34"/>
    </w:p>
    <w:p w14:paraId="4015DBA7" w14:textId="77777777" w:rsidR="0043799F" w:rsidRDefault="0043799F" w:rsidP="0043799F">
      <w:pPr>
        <w:rPr>
          <w:lang w:val="sr-Cyrl-RS"/>
        </w:rPr>
      </w:pPr>
      <w:bookmarkStart w:id="35"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5"/>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6" w:name="_Toc29751620"/>
      <w:r>
        <w:rPr>
          <w:lang w:val="sr-Cyrl-RS"/>
        </w:rPr>
        <w:lastRenderedPageBreak/>
        <w:t>Програмско решење</w:t>
      </w:r>
      <w:bookmarkEnd w:id="36"/>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End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End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proofErr w:type="spellStart"/>
      <w:r w:rsidR="0055638F" w:rsidRPr="0055638F">
        <w:rPr>
          <w:i/>
          <w:iCs/>
        </w:rPr>
        <w:t>CMake</w:t>
      </w:r>
      <w:proofErr w:type="spellEnd"/>
      <w:sdt>
        <w:sdtPr>
          <w:rPr>
            <w:i/>
            <w:iCs/>
          </w:rPr>
          <w:id w:val="-556320458"/>
          <w:citation/>
        </w:sdtPr>
        <w:sdtEnd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proofErr w:type="spellStart"/>
      <w:r w:rsidR="00BF16C6" w:rsidRPr="00277852">
        <w:rPr>
          <w:i/>
          <w:iCs/>
        </w:rPr>
        <w:t>Makefile</w:t>
      </w:r>
      <w:proofErr w:type="spellEnd"/>
      <w:sdt>
        <w:sdtPr>
          <w:rPr>
            <w:i/>
            <w:iCs/>
          </w:rPr>
          <w:id w:val="-830373478"/>
          <w:citation/>
        </w:sdtPr>
        <w:sdtEnd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41A348D0" w:rsidR="00277852" w:rsidRPr="00A779A8" w:rsidRDefault="00A779A8" w:rsidP="00A779A8">
      <w:pPr>
        <w:pStyle w:val="Caption"/>
        <w:rPr>
          <w:lang w:val="sr-Cyrl-RS"/>
        </w:rPr>
      </w:pPr>
      <w:bookmarkStart w:id="37" w:name="_Toc29751662"/>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4</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1</w:t>
      </w:r>
      <w:r w:rsidR="00137DB9">
        <w:rPr>
          <w:noProof/>
        </w:rPr>
        <w:fldChar w:fldCharType="end"/>
      </w:r>
      <w:r>
        <w:rPr>
          <w:lang w:val="sr-Cyrl-RS"/>
        </w:rPr>
        <w:t xml:space="preserve"> Структура пројекта софтверске магистрале</w:t>
      </w:r>
      <w:bookmarkEnd w:id="37"/>
    </w:p>
    <w:p w14:paraId="192DBF02" w14:textId="76A645EF" w:rsidR="003C0E9B" w:rsidRDefault="00295E97" w:rsidP="00295E97">
      <w:pPr>
        <w:pStyle w:val="Heading2"/>
        <w:rPr>
          <w:lang w:val="sr-Cyrl-RS"/>
        </w:rPr>
      </w:pPr>
      <w:bookmarkStart w:id="38" w:name="_Toc29751621"/>
      <w:r>
        <w:rPr>
          <w:lang w:val="sr-Cyrl-RS"/>
        </w:rPr>
        <w:t>Реализација апстракције наменске платформе са камерама</w:t>
      </w:r>
      <w:bookmarkEnd w:id="38"/>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proofErr w:type="spellStart"/>
            <w:r w:rsidRPr="003E4546">
              <w:t>constexpr</w:t>
            </w:r>
            <w:proofErr w:type="spellEnd"/>
            <w:r w:rsidRPr="003E4546">
              <w:t xml:space="preserve">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0E05305F" w:rsidR="00FE0671" w:rsidRDefault="005F5A3E" w:rsidP="005F5A3E">
      <w:pPr>
        <w:pStyle w:val="Caption"/>
        <w:rPr>
          <w:lang w:val="sr-Cyrl-RS"/>
        </w:rPr>
      </w:pPr>
      <w:bookmarkStart w:id="39" w:name="_Toc29328983"/>
      <w:proofErr w:type="spellStart"/>
      <w:r>
        <w:t>Табела</w:t>
      </w:r>
      <w:proofErr w:type="spellEnd"/>
      <w:r>
        <w:t xml:space="preserve"> </w:t>
      </w:r>
      <w:r w:rsidR="00137DB9">
        <w:fldChar w:fldCharType="begin"/>
      </w:r>
      <w:r w:rsidR="00137DB9">
        <w:instrText xml:space="preserve"> STYLEREF 1 \s </w:instrText>
      </w:r>
      <w:r w:rsidR="00137DB9">
        <w:fldChar w:fldCharType="separate"/>
      </w:r>
      <w:r w:rsidR="00280874">
        <w:rPr>
          <w:noProof/>
        </w:rPr>
        <w:t>4</w:t>
      </w:r>
      <w:r w:rsidR="00137DB9">
        <w:rPr>
          <w:noProof/>
        </w:rPr>
        <w:fldChar w:fldCharType="end"/>
      </w:r>
      <w:r w:rsidR="00F8729A">
        <w:t>.</w:t>
      </w:r>
      <w:r w:rsidR="00137DB9">
        <w:fldChar w:fldCharType="begin"/>
      </w:r>
      <w:r w:rsidR="00137DB9">
        <w:instrText xml:space="preserve"> SEQ Табела \* ARABIC \s 1 </w:instrText>
      </w:r>
      <w:r w:rsidR="00137DB9">
        <w:fldChar w:fldCharType="separate"/>
      </w:r>
      <w:r w:rsidR="00280874">
        <w:rPr>
          <w:noProof/>
        </w:rPr>
        <w:t>1</w:t>
      </w:r>
      <w:r w:rsidR="00137DB9">
        <w:rPr>
          <w:noProof/>
        </w:rPr>
        <w:fldChar w:fldCharType="end"/>
      </w:r>
      <w:r>
        <w:rPr>
          <w:lang w:val="sr-Cyrl-RS"/>
        </w:rPr>
        <w:t xml:space="preserve"> Опис поља потребних за конфигурисање камера и меморијских зона</w:t>
      </w:r>
      <w:bookmarkEnd w:id="39"/>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End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43B401B0" w:rsidR="00F55B89" w:rsidRDefault="00F51796" w:rsidP="00F51796">
      <w:pPr>
        <w:pStyle w:val="Caption"/>
        <w:rPr>
          <w:lang w:val="sr-Cyrl-RS"/>
        </w:rPr>
      </w:pPr>
      <w:bookmarkStart w:id="40" w:name="_Toc29328984"/>
      <w:proofErr w:type="spellStart"/>
      <w:r>
        <w:t>Табела</w:t>
      </w:r>
      <w:proofErr w:type="spellEnd"/>
      <w:r>
        <w:t xml:space="preserve"> </w:t>
      </w:r>
      <w:r w:rsidR="00137DB9">
        <w:fldChar w:fldCharType="begin"/>
      </w:r>
      <w:r w:rsidR="00137DB9">
        <w:instrText xml:space="preserve"> STYLEREF 1 \s </w:instrText>
      </w:r>
      <w:r w:rsidR="00137DB9">
        <w:fldChar w:fldCharType="separate"/>
      </w:r>
      <w:r w:rsidR="00280874">
        <w:rPr>
          <w:noProof/>
        </w:rPr>
        <w:t>4</w:t>
      </w:r>
      <w:r w:rsidR="00137DB9">
        <w:rPr>
          <w:noProof/>
        </w:rPr>
        <w:fldChar w:fldCharType="end"/>
      </w:r>
      <w:r w:rsidR="00F8729A">
        <w:t>.</w:t>
      </w:r>
      <w:r w:rsidR="00137DB9">
        <w:fldChar w:fldCharType="begin"/>
      </w:r>
      <w:r w:rsidR="00137DB9">
        <w:instrText xml:space="preserve"> SEQ Табела \* ARABIC \s 1 </w:instrText>
      </w:r>
      <w:r w:rsidR="00137DB9">
        <w:fldChar w:fldCharType="separate"/>
      </w:r>
      <w:r w:rsidR="00280874">
        <w:rPr>
          <w:noProof/>
        </w:rPr>
        <w:t>2</w:t>
      </w:r>
      <w:r w:rsidR="00137DB9">
        <w:rPr>
          <w:noProof/>
        </w:rPr>
        <w:fldChar w:fldCharType="end"/>
      </w:r>
      <w:r>
        <w:rPr>
          <w:lang w:val="sr-Cyrl-RS"/>
        </w:rPr>
        <w:t xml:space="preserve"> </w:t>
      </w:r>
      <w:r w:rsidR="00B1170E">
        <w:rPr>
          <w:lang w:val="sr-Cyrl-RS"/>
        </w:rPr>
        <w:t>Методе за конфигурацију и покретање камера намеске платформе</w:t>
      </w:r>
      <w:bookmarkEnd w:id="40"/>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1E18C20B" w:rsidR="002F73C7" w:rsidRDefault="00815B74" w:rsidP="00815B74">
      <w:pPr>
        <w:pStyle w:val="Caption"/>
        <w:rPr>
          <w:lang w:val="sr-Cyrl-RS"/>
        </w:rPr>
      </w:pPr>
      <w:bookmarkStart w:id="41" w:name="_Toc29328985"/>
      <w:proofErr w:type="spellStart"/>
      <w:r>
        <w:t>Табела</w:t>
      </w:r>
      <w:proofErr w:type="spellEnd"/>
      <w:r>
        <w:t xml:space="preserve"> </w:t>
      </w:r>
      <w:r w:rsidR="00137DB9">
        <w:fldChar w:fldCharType="begin"/>
      </w:r>
      <w:r w:rsidR="00137DB9">
        <w:instrText xml:space="preserve"> STYLEREF 1 \s </w:instrText>
      </w:r>
      <w:r w:rsidR="00137DB9">
        <w:fldChar w:fldCharType="separate"/>
      </w:r>
      <w:r w:rsidR="00280874">
        <w:rPr>
          <w:noProof/>
        </w:rPr>
        <w:t>4</w:t>
      </w:r>
      <w:r w:rsidR="00137DB9">
        <w:rPr>
          <w:noProof/>
        </w:rPr>
        <w:fldChar w:fldCharType="end"/>
      </w:r>
      <w:r w:rsidR="00F8729A">
        <w:t>.</w:t>
      </w:r>
      <w:r w:rsidR="00137DB9">
        <w:fldChar w:fldCharType="begin"/>
      </w:r>
      <w:r w:rsidR="00137DB9">
        <w:instrText xml:space="preserve"> SEQ Табела \* ARABIC \s 1 </w:instrText>
      </w:r>
      <w:r w:rsidR="00137DB9">
        <w:fldChar w:fldCharType="separate"/>
      </w:r>
      <w:r w:rsidR="00280874">
        <w:rPr>
          <w:noProof/>
        </w:rPr>
        <w:t>3</w:t>
      </w:r>
      <w:r w:rsidR="00137DB9">
        <w:rPr>
          <w:noProof/>
        </w:rPr>
        <w:fldChar w:fldCharType="end"/>
      </w:r>
      <w:r>
        <w:rPr>
          <w:lang w:val="sr-Cyrl-RS"/>
        </w:rPr>
        <w:t xml:space="preserve"> Методе за комуникацију са вишим слојевима софтверске магистрале</w:t>
      </w:r>
      <w:bookmarkEnd w:id="41"/>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2" w:name="_Toc29751622"/>
      <w:r>
        <w:rPr>
          <w:lang w:val="sr-Cyrl-RS"/>
        </w:rPr>
        <w:t>Реализација апстракције дистрибуирања видео сигнала кроз систем</w:t>
      </w:r>
      <w:bookmarkEnd w:id="42"/>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End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End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FrameAccessEngine</w:t>
      </w:r>
      <w:proofErr w:type="spellEnd"/>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w:t>
      </w:r>
      <w:r>
        <w:rPr>
          <w:i/>
          <w:iCs/>
        </w:rPr>
        <w:t>Client</w:t>
      </w:r>
      <w:proofErr w:type="spellEnd"/>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3" w:name="_Toc29751623"/>
      <w:r>
        <w:rPr>
          <w:lang w:val="sr-Cyrl-RS"/>
        </w:rPr>
        <w:t>Реализација апстракције руковања фрејмовима -</w:t>
      </w:r>
      <w:r w:rsidR="00BC2338">
        <w:rPr>
          <w:lang w:val="sr-Cyrl-RS"/>
        </w:rPr>
        <w:t xml:space="preserve"> </w:t>
      </w:r>
      <w:proofErr w:type="spellStart"/>
      <w:r w:rsidRPr="00587680">
        <w:rPr>
          <w:i/>
          <w:iCs/>
        </w:rPr>
        <w:t>FrameAccessEngine</w:t>
      </w:r>
      <w:bookmarkEnd w:id="43"/>
      <w:proofErr w:type="spellEnd"/>
    </w:p>
    <w:p w14:paraId="5FF18C2E" w14:textId="77777777" w:rsidR="005A23EC" w:rsidRDefault="009B0570" w:rsidP="002D752A">
      <w:pPr>
        <w:rPr>
          <w:lang w:val="sr-Cyrl-RS"/>
        </w:rPr>
      </w:pPr>
      <w:proofErr w:type="spellStart"/>
      <w:r w:rsidRPr="00587680">
        <w:rPr>
          <w:i/>
          <w:iCs/>
        </w:rPr>
        <w:t>FrameAccessEngine</w:t>
      </w:r>
      <w:proofErr w:type="spellEnd"/>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proofErr w:type="spellStart"/>
      <w:r w:rsidR="005A23EC" w:rsidRPr="00587680">
        <w:rPr>
          <w:i/>
          <w:iCs/>
        </w:rPr>
        <w:t>FrameAccessEngine</w:t>
      </w:r>
      <w:proofErr w:type="spellEnd"/>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08278FE7" w:rsidR="00031623" w:rsidRDefault="00815EDB" w:rsidP="00815EDB">
      <w:pPr>
        <w:pStyle w:val="Caption"/>
        <w:rPr>
          <w:lang w:val="sr-Cyrl-RS"/>
        </w:rPr>
      </w:pPr>
      <w:bookmarkStart w:id="44" w:name="_Toc29328986"/>
      <w:proofErr w:type="spellStart"/>
      <w:r>
        <w:t>Табела</w:t>
      </w:r>
      <w:proofErr w:type="spellEnd"/>
      <w:r>
        <w:t xml:space="preserve"> </w:t>
      </w:r>
      <w:r w:rsidR="00137DB9">
        <w:fldChar w:fldCharType="begin"/>
      </w:r>
      <w:r w:rsidR="00137DB9">
        <w:instrText xml:space="preserve"> STYLEREF 1 \s </w:instrText>
      </w:r>
      <w:r w:rsidR="00137DB9">
        <w:fldChar w:fldCharType="separate"/>
      </w:r>
      <w:r w:rsidR="00280874">
        <w:rPr>
          <w:noProof/>
        </w:rPr>
        <w:t>4</w:t>
      </w:r>
      <w:r w:rsidR="00137DB9">
        <w:rPr>
          <w:noProof/>
        </w:rPr>
        <w:fldChar w:fldCharType="end"/>
      </w:r>
      <w:r w:rsidR="00F8729A">
        <w:t>.</w:t>
      </w:r>
      <w:r w:rsidR="00137DB9">
        <w:fldChar w:fldCharType="begin"/>
      </w:r>
      <w:r w:rsidR="00137DB9">
        <w:instrText xml:space="preserve"> SEQ Табела \* ARABIC \s 1 </w:instrText>
      </w:r>
      <w:r w:rsidR="00137DB9">
        <w:fldChar w:fldCharType="separate"/>
      </w:r>
      <w:r w:rsidR="00280874">
        <w:rPr>
          <w:noProof/>
        </w:rPr>
        <w:t>4</w:t>
      </w:r>
      <w:r w:rsidR="00137DB9">
        <w:rPr>
          <w:noProof/>
        </w:rPr>
        <w:fldChar w:fldCharType="end"/>
      </w:r>
      <w:r w:rsidR="00B96FE2">
        <w:t xml:space="preserve"> </w:t>
      </w:r>
      <w:r w:rsidR="00B96FE2">
        <w:rPr>
          <w:lang w:val="sr-Cyrl-RS"/>
        </w:rPr>
        <w:t xml:space="preserve">Методе </w:t>
      </w:r>
      <w:proofErr w:type="spellStart"/>
      <w:r w:rsidR="00B96FE2" w:rsidRPr="00587680">
        <w:rPr>
          <w:i/>
          <w:iCs/>
        </w:rPr>
        <w:t>FrameAccessEngine</w:t>
      </w:r>
      <w:proofErr w:type="spellEnd"/>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4"/>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46946E6B" w:rsidR="00387625" w:rsidRDefault="00387625" w:rsidP="00387625">
      <w:pPr>
        <w:pStyle w:val="Caption"/>
        <w:rPr>
          <w:lang w:val="sr-Cyrl-RS"/>
        </w:rPr>
      </w:pPr>
      <w:bookmarkStart w:id="45" w:name="_Toc29328987"/>
      <w:proofErr w:type="spellStart"/>
      <w:r>
        <w:t>Табела</w:t>
      </w:r>
      <w:proofErr w:type="spellEnd"/>
      <w:r>
        <w:t xml:space="preserve"> </w:t>
      </w:r>
      <w:r w:rsidR="00137DB9">
        <w:fldChar w:fldCharType="begin"/>
      </w:r>
      <w:r w:rsidR="00137DB9">
        <w:instrText xml:space="preserve"> STYLEREF 1 \s </w:instrText>
      </w:r>
      <w:r w:rsidR="00137DB9">
        <w:fldChar w:fldCharType="separate"/>
      </w:r>
      <w:r w:rsidR="00280874">
        <w:rPr>
          <w:noProof/>
        </w:rPr>
        <w:t>4</w:t>
      </w:r>
      <w:r w:rsidR="00137DB9">
        <w:rPr>
          <w:noProof/>
        </w:rPr>
        <w:fldChar w:fldCharType="end"/>
      </w:r>
      <w:r w:rsidR="00F8729A">
        <w:t>.</w:t>
      </w:r>
      <w:r w:rsidR="00137DB9">
        <w:fldChar w:fldCharType="begin"/>
      </w:r>
      <w:r w:rsidR="00137DB9">
        <w:instrText xml:space="preserve"> SEQ Табела \* ARABIC \s 1 </w:instrText>
      </w:r>
      <w:r w:rsidR="00137DB9">
        <w:fldChar w:fldCharType="separate"/>
      </w:r>
      <w:r w:rsidR="00280874">
        <w:rPr>
          <w:noProof/>
        </w:rPr>
        <w:t>5</w:t>
      </w:r>
      <w:r w:rsidR="00137DB9">
        <w:rPr>
          <w:noProof/>
        </w:rPr>
        <w:fldChar w:fldCharType="end"/>
      </w:r>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5"/>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proofErr w:type="spellStart"/>
      <w:r w:rsidR="000952B0" w:rsidRPr="00587680">
        <w:rPr>
          <w:i/>
          <w:iCs/>
        </w:rPr>
        <w:t>FrameAccessEngine</w:t>
      </w:r>
      <w:proofErr w:type="spellEnd"/>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proofErr w:type="spellStart"/>
      <w:r w:rsidR="002F29D9" w:rsidRPr="00587680">
        <w:rPr>
          <w:i/>
          <w:iCs/>
        </w:rPr>
        <w:t>FrameAccessEngine</w:t>
      </w:r>
      <w:proofErr w:type="spellEnd"/>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proofErr w:type="spellStart"/>
      <w:r w:rsidRPr="00587680">
        <w:rPr>
          <w:i/>
          <w:iCs/>
        </w:rPr>
        <w:t>FrameAccessEngine</w:t>
      </w:r>
      <w:proofErr w:type="spellEnd"/>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6" w:name="_Hlk21977996"/>
            <w:r w:rsidRPr="00D77DAA">
              <w:rPr>
                <w:lang w:val="sr-Cyrl-RS"/>
              </w:rPr>
              <w:t>FrameAccessEngineListener</w:t>
            </w:r>
            <w:bookmarkEnd w:id="46"/>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280A0719" w:rsidR="003E1915" w:rsidRDefault="00904512" w:rsidP="00904512">
      <w:pPr>
        <w:pStyle w:val="Caption"/>
        <w:rPr>
          <w:i/>
          <w:iCs/>
        </w:rPr>
      </w:pPr>
      <w:bookmarkStart w:id="47" w:name="_Toc29328988"/>
      <w:proofErr w:type="spellStart"/>
      <w:r>
        <w:t>Табела</w:t>
      </w:r>
      <w:proofErr w:type="spellEnd"/>
      <w:r>
        <w:t xml:space="preserve"> </w:t>
      </w:r>
      <w:r w:rsidR="00137DB9">
        <w:fldChar w:fldCharType="begin"/>
      </w:r>
      <w:r w:rsidR="00137DB9">
        <w:instrText xml:space="preserve"> STYLEREF 1 \s </w:instrText>
      </w:r>
      <w:r w:rsidR="00137DB9">
        <w:fldChar w:fldCharType="separate"/>
      </w:r>
      <w:r w:rsidR="00280874">
        <w:rPr>
          <w:noProof/>
        </w:rPr>
        <w:t>4</w:t>
      </w:r>
      <w:r w:rsidR="00137DB9">
        <w:rPr>
          <w:noProof/>
        </w:rPr>
        <w:fldChar w:fldCharType="end"/>
      </w:r>
      <w:r w:rsidR="00F8729A">
        <w:t>.</w:t>
      </w:r>
      <w:r w:rsidR="00137DB9">
        <w:fldChar w:fldCharType="begin"/>
      </w:r>
      <w:r w:rsidR="00137DB9">
        <w:instrText xml:space="preserve"> SEQ Табела \* ARABIC \s 1 </w:instrText>
      </w:r>
      <w:r w:rsidR="00137DB9">
        <w:fldChar w:fldCharType="separate"/>
      </w:r>
      <w:r w:rsidR="00280874">
        <w:rPr>
          <w:noProof/>
        </w:rPr>
        <w:t>6</w:t>
      </w:r>
      <w:r w:rsidR="00137DB9">
        <w:rPr>
          <w:noProof/>
        </w:rPr>
        <w:fldChar w:fldCharType="end"/>
      </w:r>
      <w:r>
        <w:rPr>
          <w:lang w:val="sr-Cyrl-RS"/>
        </w:rPr>
        <w:t xml:space="preserve"> Опис метода за руковање дистрибуцијом фрејмова</w:t>
      </w:r>
      <w:r w:rsidR="00D77DAA">
        <w:rPr>
          <w:lang w:val="sr-Cyrl-RS"/>
        </w:rPr>
        <w:t xml:space="preserve"> класе </w:t>
      </w:r>
      <w:proofErr w:type="spellStart"/>
      <w:r w:rsidR="00D77DAA" w:rsidRPr="00587680">
        <w:rPr>
          <w:i/>
          <w:iCs/>
        </w:rPr>
        <w:t>FrameAccessEngine</w:t>
      </w:r>
      <w:bookmarkEnd w:id="47"/>
      <w:proofErr w:type="spellEnd"/>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proofErr w:type="spellStart"/>
            <w:r w:rsidRPr="00587680">
              <w:rPr>
                <w:i/>
                <w:iCs/>
              </w:rPr>
              <w:t>FrameAccessEngine</w:t>
            </w:r>
            <w:proofErr w:type="spellEnd"/>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3CFC8091" w:rsidR="008846AA" w:rsidRDefault="008846AA" w:rsidP="008846AA">
      <w:pPr>
        <w:pStyle w:val="Caption"/>
        <w:rPr>
          <w:i/>
          <w:iCs/>
          <w:lang w:val="sr-Cyrl-RS"/>
        </w:rPr>
      </w:pPr>
      <w:bookmarkStart w:id="48" w:name="_Toc29328989"/>
      <w:proofErr w:type="spellStart"/>
      <w:r>
        <w:t>Табела</w:t>
      </w:r>
      <w:proofErr w:type="spellEnd"/>
      <w:r>
        <w:t xml:space="preserve"> </w:t>
      </w:r>
      <w:r w:rsidR="00137DB9">
        <w:fldChar w:fldCharType="begin"/>
      </w:r>
      <w:r w:rsidR="00137DB9">
        <w:instrText xml:space="preserve"> STYLEREF 1 \s </w:instrText>
      </w:r>
      <w:r w:rsidR="00137DB9">
        <w:fldChar w:fldCharType="separate"/>
      </w:r>
      <w:r w:rsidR="00280874">
        <w:rPr>
          <w:noProof/>
        </w:rPr>
        <w:t>4</w:t>
      </w:r>
      <w:r w:rsidR="00137DB9">
        <w:rPr>
          <w:noProof/>
        </w:rPr>
        <w:fldChar w:fldCharType="end"/>
      </w:r>
      <w:r w:rsidR="00F8729A">
        <w:t>.</w:t>
      </w:r>
      <w:r w:rsidR="00137DB9">
        <w:fldChar w:fldCharType="begin"/>
      </w:r>
      <w:r w:rsidR="00137DB9">
        <w:instrText xml:space="preserve"> SEQ Табела \* ARABIC \s 1 </w:instrText>
      </w:r>
      <w:r w:rsidR="00137DB9">
        <w:fldChar w:fldCharType="separate"/>
      </w:r>
      <w:r w:rsidR="00280874">
        <w:rPr>
          <w:noProof/>
        </w:rPr>
        <w:t>7</w:t>
      </w:r>
      <w:r w:rsidR="00137DB9">
        <w:rPr>
          <w:noProof/>
        </w:rPr>
        <w:fldChar w:fldCharType="end"/>
      </w:r>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48"/>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End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proofErr w:type="spellStart"/>
      <w:r w:rsidRPr="00587680">
        <w:rPr>
          <w:i/>
          <w:iCs/>
        </w:rPr>
        <w:t>FrameAccess</w:t>
      </w:r>
      <w:r>
        <w:rPr>
          <w:i/>
          <w:iCs/>
        </w:rPr>
        <w:t>Client</w:t>
      </w:r>
      <w:proofErr w:type="spellEnd"/>
      <w:r>
        <w:rPr>
          <w:lang w:val="sr-Cyrl-RS"/>
        </w:rPr>
        <w:t>, коју описује следеће поглавље.</w:t>
      </w:r>
    </w:p>
    <w:p w14:paraId="2921743D" w14:textId="182F4C4D" w:rsidR="00D24669" w:rsidRDefault="00D24669" w:rsidP="00D24669">
      <w:pPr>
        <w:pStyle w:val="Heading3"/>
        <w:rPr>
          <w:i/>
          <w:iCs/>
        </w:rPr>
      </w:pPr>
      <w:bookmarkStart w:id="49" w:name="_Toc29751624"/>
      <w:r>
        <w:rPr>
          <w:lang w:val="sr-Cyrl-RS"/>
        </w:rPr>
        <w:lastRenderedPageBreak/>
        <w:t xml:space="preserve">Реализација апстракције добављања фрејмова </w:t>
      </w:r>
      <w:r w:rsidR="006C3C47">
        <w:rPr>
          <w:lang w:val="sr-Cyrl-RS"/>
        </w:rPr>
        <w:t>–</w:t>
      </w:r>
      <w:r>
        <w:rPr>
          <w:lang w:val="sr-Cyrl-RS"/>
        </w:rPr>
        <w:t xml:space="preserve"> </w:t>
      </w:r>
      <w:proofErr w:type="spellStart"/>
      <w:r w:rsidRPr="00587680">
        <w:rPr>
          <w:i/>
          <w:iCs/>
        </w:rPr>
        <w:t>FrameAccess</w:t>
      </w:r>
      <w:r>
        <w:rPr>
          <w:i/>
          <w:iCs/>
        </w:rPr>
        <w:t>Client</w:t>
      </w:r>
      <w:bookmarkEnd w:id="49"/>
      <w:proofErr w:type="spellEnd"/>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4C524686" w:rsidR="00B050C6" w:rsidRDefault="0027541F" w:rsidP="0027541F">
      <w:pPr>
        <w:pStyle w:val="Caption"/>
        <w:rPr>
          <w:lang w:val="sr-Cyrl-RS"/>
        </w:rPr>
      </w:pPr>
      <w:bookmarkStart w:id="50" w:name="_Toc29328990"/>
      <w:proofErr w:type="spellStart"/>
      <w:r>
        <w:t>Табела</w:t>
      </w:r>
      <w:proofErr w:type="spellEnd"/>
      <w:r>
        <w:t xml:space="preserve"> </w:t>
      </w:r>
      <w:r w:rsidR="00137DB9">
        <w:fldChar w:fldCharType="begin"/>
      </w:r>
      <w:r w:rsidR="00137DB9">
        <w:instrText xml:space="preserve"> STYLEREF 1 \s </w:instrText>
      </w:r>
      <w:r w:rsidR="00137DB9">
        <w:fldChar w:fldCharType="separate"/>
      </w:r>
      <w:r w:rsidR="00280874">
        <w:rPr>
          <w:noProof/>
        </w:rPr>
        <w:t>4</w:t>
      </w:r>
      <w:r w:rsidR="00137DB9">
        <w:rPr>
          <w:noProof/>
        </w:rPr>
        <w:fldChar w:fldCharType="end"/>
      </w:r>
      <w:r w:rsidR="00F8729A">
        <w:t>.</w:t>
      </w:r>
      <w:r w:rsidR="00137DB9">
        <w:fldChar w:fldCharType="begin"/>
      </w:r>
      <w:r w:rsidR="00137DB9">
        <w:instrText xml:space="preserve"> SEQ Табела \* ARABIC \s 1 </w:instrText>
      </w:r>
      <w:r w:rsidR="00137DB9">
        <w:fldChar w:fldCharType="separate"/>
      </w:r>
      <w:r w:rsidR="00280874">
        <w:rPr>
          <w:noProof/>
        </w:rPr>
        <w:t>8</w:t>
      </w:r>
      <w:r w:rsidR="00137DB9">
        <w:rPr>
          <w:noProof/>
        </w:rPr>
        <w:fldChar w:fldCharType="end"/>
      </w:r>
      <w:r>
        <w:rPr>
          <w:lang w:val="sr-Cyrl-RS"/>
        </w:rPr>
        <w:t xml:space="preserve"> </w:t>
      </w:r>
      <w:r w:rsidR="009F1673">
        <w:rPr>
          <w:lang w:val="sr-Cyrl-RS"/>
        </w:rPr>
        <w:t>М</w:t>
      </w:r>
      <w:r>
        <w:rPr>
          <w:lang w:val="sr-Cyrl-RS"/>
        </w:rPr>
        <w:t xml:space="preserve">етода класе </w:t>
      </w:r>
      <w:proofErr w:type="spellStart"/>
      <w:r w:rsidRPr="00587680">
        <w:rPr>
          <w:i/>
          <w:iCs/>
        </w:rPr>
        <w:t>FrameAccess</w:t>
      </w:r>
      <w:r>
        <w:rPr>
          <w:i/>
          <w:iCs/>
        </w:rPr>
        <w:t>Client</w:t>
      </w:r>
      <w:proofErr w:type="spellEnd"/>
      <w:r>
        <w:rPr>
          <w:lang w:val="sr-Cyrl-RS"/>
        </w:rPr>
        <w:t xml:space="preserve"> за њену иницијализацију</w:t>
      </w:r>
      <w:bookmarkEnd w:id="50"/>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4F7907FA" w:rsidR="000435D5" w:rsidRDefault="00D62E3E" w:rsidP="00D62E3E">
      <w:pPr>
        <w:pStyle w:val="Caption"/>
        <w:rPr>
          <w:i/>
          <w:iCs/>
        </w:rPr>
      </w:pPr>
      <w:bookmarkStart w:id="51" w:name="_Toc29328991"/>
      <w:proofErr w:type="spellStart"/>
      <w:r>
        <w:lastRenderedPageBreak/>
        <w:t>Табела</w:t>
      </w:r>
      <w:proofErr w:type="spellEnd"/>
      <w:r>
        <w:t xml:space="preserve"> </w:t>
      </w:r>
      <w:r w:rsidR="00137DB9">
        <w:fldChar w:fldCharType="begin"/>
      </w:r>
      <w:r w:rsidR="00137DB9">
        <w:instrText xml:space="preserve"> STYLEREF 1 \s </w:instrText>
      </w:r>
      <w:r w:rsidR="00137DB9">
        <w:fldChar w:fldCharType="separate"/>
      </w:r>
      <w:r w:rsidR="00280874">
        <w:rPr>
          <w:noProof/>
        </w:rPr>
        <w:t>4</w:t>
      </w:r>
      <w:r w:rsidR="00137DB9">
        <w:rPr>
          <w:noProof/>
        </w:rPr>
        <w:fldChar w:fldCharType="end"/>
      </w:r>
      <w:r w:rsidR="00F8729A">
        <w:t>.</w:t>
      </w:r>
      <w:r w:rsidR="00137DB9">
        <w:fldChar w:fldCharType="begin"/>
      </w:r>
      <w:r w:rsidR="00137DB9">
        <w:instrText xml:space="preserve"> SEQ Табела \* ARABIC \s 1 </w:instrText>
      </w:r>
      <w:r w:rsidR="00137DB9">
        <w:fldChar w:fldCharType="separate"/>
      </w:r>
      <w:r w:rsidR="00280874">
        <w:rPr>
          <w:noProof/>
        </w:rPr>
        <w:t>9</w:t>
      </w:r>
      <w:r w:rsidR="00137DB9">
        <w:rPr>
          <w:noProof/>
        </w:rPr>
        <w:fldChar w:fldCharType="end"/>
      </w:r>
      <w:r>
        <w:rPr>
          <w:lang w:val="sr-Cyrl-RS"/>
        </w:rPr>
        <w:t xml:space="preserve"> Методе за руковање инстанцом класе </w:t>
      </w:r>
      <w:proofErr w:type="spellStart"/>
      <w:r w:rsidRPr="00587680">
        <w:rPr>
          <w:i/>
          <w:iCs/>
        </w:rPr>
        <w:t>FrameAccess</w:t>
      </w:r>
      <w:r>
        <w:rPr>
          <w:i/>
          <w:iCs/>
        </w:rPr>
        <w:t>Client</w:t>
      </w:r>
      <w:bookmarkEnd w:id="51"/>
      <w:proofErr w:type="spellEnd"/>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2" w:name="_Toc29751625"/>
      <w:r>
        <w:rPr>
          <w:lang w:val="sr-Cyrl-RS"/>
        </w:rPr>
        <w:t>Реализација спреге за информисање о квалитативним карактеристикама сигнала у оквиру адаптивне платформе</w:t>
      </w:r>
      <w:bookmarkEnd w:id="52"/>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666C9239"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како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добија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3" w:name="_Toc29751626"/>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3"/>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proofErr w:type="spellStart"/>
      <w:r w:rsidRPr="00D25B91">
        <w:rPr>
          <w:i/>
          <w:iCs/>
        </w:rPr>
        <w:t>arxml</w:t>
      </w:r>
      <w:proofErr w:type="spellEnd"/>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4" w:name="_Toc29751627"/>
      <w:r>
        <w:rPr>
          <w:lang w:val="sr-Cyrl-RS"/>
        </w:rPr>
        <w:t>Апликативна програмска спрега за руковање слојем за дистрибуцију квалитативних информација видео сигнала</w:t>
      </w:r>
      <w:bookmarkEnd w:id="54"/>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E624C1">
        <w:tc>
          <w:tcPr>
            <w:tcW w:w="2425" w:type="dxa"/>
            <w:tcBorders>
              <w:top w:val="single" w:sz="18" w:space="0" w:color="000000"/>
              <w:bottom w:val="single" w:sz="18" w:space="0" w:color="000000"/>
              <w:right w:val="single" w:sz="18" w:space="0" w:color="000000"/>
            </w:tcBorders>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6D08F8">
        <w:tc>
          <w:tcPr>
            <w:tcW w:w="2425" w:type="dxa"/>
            <w:tcBorders>
              <w:top w:val="single" w:sz="18" w:space="0" w:color="000000"/>
              <w:bottom w:val="single" w:sz="4" w:space="0" w:color="auto"/>
              <w:right w:val="single" w:sz="18" w:space="0" w:color="000000"/>
            </w:tcBorders>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tcBorders>
              <w:top w:val="single" w:sz="18" w:space="0" w:color="000000"/>
              <w:left w:val="single" w:sz="18" w:space="0" w:color="000000"/>
              <w:bottom w:val="single" w:sz="4" w:space="0" w:color="auto"/>
            </w:tcBorders>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6D08F8">
        <w:tc>
          <w:tcPr>
            <w:tcW w:w="2425" w:type="dxa"/>
            <w:tcBorders>
              <w:top w:val="single" w:sz="4" w:space="0" w:color="auto"/>
              <w:bottom w:val="single" w:sz="4" w:space="0" w:color="auto"/>
              <w:right w:val="single" w:sz="18" w:space="0" w:color="000000"/>
            </w:tcBorders>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tcBorders>
              <w:top w:val="single" w:sz="4" w:space="0" w:color="auto"/>
              <w:left w:val="single" w:sz="18" w:space="0" w:color="000000"/>
              <w:bottom w:val="single" w:sz="4" w:space="0" w:color="auto"/>
            </w:tcBorders>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6D08F8">
        <w:tc>
          <w:tcPr>
            <w:tcW w:w="2425" w:type="dxa"/>
            <w:tcBorders>
              <w:top w:val="single" w:sz="4" w:space="0" w:color="auto"/>
              <w:right w:val="single" w:sz="18" w:space="0" w:color="000000"/>
            </w:tcBorders>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tcBorders>
              <w:top w:val="single" w:sz="4" w:space="0" w:color="auto"/>
              <w:left w:val="single" w:sz="18" w:space="0" w:color="000000"/>
            </w:tcBorders>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6D08F8">
        <w:tc>
          <w:tcPr>
            <w:tcW w:w="2425" w:type="dxa"/>
            <w:tcBorders>
              <w:top w:val="single" w:sz="4" w:space="0" w:color="auto"/>
              <w:bottom w:val="single" w:sz="4" w:space="0" w:color="auto"/>
              <w:right w:val="single" w:sz="18" w:space="0" w:color="000000"/>
            </w:tcBorders>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tcBorders>
              <w:top w:val="single" w:sz="4" w:space="0" w:color="auto"/>
              <w:left w:val="single" w:sz="18" w:space="0" w:color="000000"/>
              <w:bottom w:val="single" w:sz="4" w:space="0" w:color="auto"/>
            </w:tcBorders>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6D08F8">
        <w:tc>
          <w:tcPr>
            <w:tcW w:w="2425" w:type="dxa"/>
            <w:tcBorders>
              <w:top w:val="single" w:sz="4" w:space="0" w:color="auto"/>
              <w:bottom w:val="single" w:sz="4" w:space="0" w:color="auto"/>
              <w:right w:val="single" w:sz="18" w:space="0" w:color="000000"/>
            </w:tcBorders>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tcBorders>
              <w:top w:val="single" w:sz="4" w:space="0" w:color="auto"/>
              <w:left w:val="single" w:sz="18" w:space="0" w:color="000000"/>
              <w:bottom w:val="single" w:sz="4" w:space="0" w:color="auto"/>
            </w:tcBorders>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6D08F8">
        <w:tc>
          <w:tcPr>
            <w:tcW w:w="2425" w:type="dxa"/>
            <w:tcBorders>
              <w:top w:val="single" w:sz="4" w:space="0" w:color="auto"/>
              <w:bottom w:val="single" w:sz="4" w:space="0" w:color="auto"/>
              <w:right w:val="single" w:sz="18" w:space="0" w:color="000000"/>
            </w:tcBorders>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tcBorders>
              <w:top w:val="single" w:sz="4" w:space="0" w:color="auto"/>
              <w:left w:val="single" w:sz="18" w:space="0" w:color="000000"/>
              <w:bottom w:val="single" w:sz="4" w:space="0" w:color="auto"/>
            </w:tcBorders>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05E1A5C" w:rsidR="006820CA" w:rsidRDefault="002B671D" w:rsidP="002B671D">
      <w:pPr>
        <w:pStyle w:val="Caption"/>
        <w:rPr>
          <w:lang w:val="sr-Cyrl-RS"/>
        </w:rPr>
      </w:pPr>
      <w:bookmarkStart w:id="55" w:name="_Toc29328992"/>
      <w:proofErr w:type="spellStart"/>
      <w:r>
        <w:t>Табела</w:t>
      </w:r>
      <w:proofErr w:type="spellEnd"/>
      <w:r>
        <w:t xml:space="preserve"> </w:t>
      </w:r>
      <w:r w:rsidR="00137DB9">
        <w:fldChar w:fldCharType="begin"/>
      </w:r>
      <w:r w:rsidR="00137DB9">
        <w:instrText xml:space="preserve"> STYLEREF 1 \s </w:instrText>
      </w:r>
      <w:r w:rsidR="00137DB9">
        <w:fldChar w:fldCharType="separate"/>
      </w:r>
      <w:r w:rsidR="00280874">
        <w:rPr>
          <w:noProof/>
        </w:rPr>
        <w:t>4</w:t>
      </w:r>
      <w:r w:rsidR="00137DB9">
        <w:rPr>
          <w:noProof/>
        </w:rPr>
        <w:fldChar w:fldCharType="end"/>
      </w:r>
      <w:r w:rsidR="00F8729A">
        <w:t>.</w:t>
      </w:r>
      <w:r w:rsidR="00137DB9">
        <w:fldChar w:fldCharType="begin"/>
      </w:r>
      <w:r w:rsidR="00137DB9">
        <w:instrText xml:space="preserve"> SEQ Табела \* ARABIC \s 1 </w:instrText>
      </w:r>
      <w:r w:rsidR="00137DB9">
        <w:fldChar w:fldCharType="separate"/>
      </w:r>
      <w:r w:rsidR="00280874">
        <w:rPr>
          <w:noProof/>
        </w:rPr>
        <w:t>10</w:t>
      </w:r>
      <w:r w:rsidR="00137DB9">
        <w:rPr>
          <w:noProof/>
        </w:rPr>
        <w:fldChar w:fldCharType="end"/>
      </w:r>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5"/>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E624C1">
        <w:tc>
          <w:tcPr>
            <w:tcW w:w="2425" w:type="dxa"/>
            <w:tcBorders>
              <w:top w:val="single" w:sz="18" w:space="0" w:color="000000"/>
              <w:bottom w:val="single" w:sz="18" w:space="0" w:color="000000"/>
              <w:right w:val="single" w:sz="18" w:space="0" w:color="000000"/>
            </w:tcBorders>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E624C1">
        <w:tc>
          <w:tcPr>
            <w:tcW w:w="2425" w:type="dxa"/>
            <w:tcBorders>
              <w:top w:val="single" w:sz="18" w:space="0" w:color="000000"/>
              <w:bottom w:val="single" w:sz="4" w:space="0" w:color="auto"/>
              <w:right w:val="single" w:sz="18" w:space="0" w:color="000000"/>
            </w:tcBorders>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tcBorders>
              <w:top w:val="single" w:sz="18" w:space="0" w:color="000000"/>
              <w:left w:val="single" w:sz="18" w:space="0" w:color="000000"/>
              <w:bottom w:val="single" w:sz="4" w:space="0" w:color="auto"/>
            </w:tcBorders>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E624C1">
        <w:tc>
          <w:tcPr>
            <w:tcW w:w="2425" w:type="dxa"/>
            <w:tcBorders>
              <w:top w:val="single" w:sz="4" w:space="0" w:color="auto"/>
              <w:bottom w:val="single" w:sz="4" w:space="0" w:color="auto"/>
              <w:right w:val="single" w:sz="18" w:space="0" w:color="000000"/>
            </w:tcBorders>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tcBorders>
              <w:top w:val="single" w:sz="4" w:space="0" w:color="auto"/>
              <w:left w:val="single" w:sz="18" w:space="0" w:color="000000"/>
              <w:bottom w:val="single" w:sz="4" w:space="0" w:color="auto"/>
            </w:tcBorders>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E624C1">
        <w:tc>
          <w:tcPr>
            <w:tcW w:w="2425" w:type="dxa"/>
            <w:tcBorders>
              <w:top w:val="single" w:sz="4" w:space="0" w:color="auto"/>
              <w:right w:val="single" w:sz="18" w:space="0" w:color="000000"/>
            </w:tcBorders>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tcBorders>
              <w:top w:val="single" w:sz="4" w:space="0" w:color="auto"/>
              <w:left w:val="single" w:sz="18" w:space="0" w:color="000000"/>
            </w:tcBorders>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4C10FE36" w:rsidR="00C16323" w:rsidRDefault="00F8729A" w:rsidP="00F8729A">
      <w:pPr>
        <w:pStyle w:val="Caption"/>
        <w:rPr>
          <w:lang w:val="sr-Cyrl-RS"/>
        </w:rPr>
      </w:pPr>
      <w:bookmarkStart w:id="56" w:name="_Toc29328993"/>
      <w:proofErr w:type="spellStart"/>
      <w:r>
        <w:t>Табела</w:t>
      </w:r>
      <w:proofErr w:type="spellEnd"/>
      <w:r>
        <w:t xml:space="preserve"> </w:t>
      </w:r>
      <w:r w:rsidR="00137DB9">
        <w:fldChar w:fldCharType="begin"/>
      </w:r>
      <w:r w:rsidR="00137DB9">
        <w:instrText xml:space="preserve"> STYLEREF 1 \s </w:instrText>
      </w:r>
      <w:r w:rsidR="00137DB9">
        <w:fldChar w:fldCharType="separate"/>
      </w:r>
      <w:r w:rsidR="00280874">
        <w:rPr>
          <w:noProof/>
        </w:rPr>
        <w:t>4</w:t>
      </w:r>
      <w:r w:rsidR="00137DB9">
        <w:rPr>
          <w:noProof/>
        </w:rPr>
        <w:fldChar w:fldCharType="end"/>
      </w:r>
      <w:r>
        <w:t>.</w:t>
      </w:r>
      <w:r w:rsidR="00137DB9">
        <w:fldChar w:fldCharType="begin"/>
      </w:r>
      <w:r w:rsidR="00137DB9">
        <w:instrText xml:space="preserve"> SEQ Табела \* ARABIC \s 1 </w:instrText>
      </w:r>
      <w:r w:rsidR="00137DB9">
        <w:fldChar w:fldCharType="separate"/>
      </w:r>
      <w:r w:rsidR="00280874">
        <w:rPr>
          <w:noProof/>
        </w:rPr>
        <w:t>11</w:t>
      </w:r>
      <w:r w:rsidR="00137DB9">
        <w:rPr>
          <w:noProof/>
        </w:rPr>
        <w:fldChar w:fldCharType="end"/>
      </w:r>
      <w:r>
        <w:rPr>
          <w:lang w:val="sr-Cyrl-RS"/>
        </w:rPr>
        <w:t xml:space="preserve"> Методе за руковање информацијама софтверске магистрале</w:t>
      </w:r>
      <w:bookmarkEnd w:id="56"/>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7" w:name="_Toc29751628"/>
      <w:r>
        <w:rPr>
          <w:lang w:val="sr-Cyrl-RS"/>
        </w:rPr>
        <w:lastRenderedPageBreak/>
        <w:t>Резултати</w:t>
      </w:r>
      <w:bookmarkEnd w:id="57"/>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58" w:name="_Toc29751629"/>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58"/>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79EA079" w14:textId="6FE0F3B1" w:rsidR="00343FAE" w:rsidRDefault="00B77915" w:rsidP="00326C74">
      <w:pPr>
        <w:pStyle w:val="Caption"/>
      </w:pPr>
      <w:bookmarkStart w:id="59" w:name="_Toc29751663"/>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5</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1</w:t>
      </w:r>
      <w:r w:rsidR="00137DB9">
        <w:rPr>
          <w:noProof/>
        </w:rPr>
        <w:fldChar w:fldCharType="end"/>
      </w:r>
      <w:r w:rsidRPr="00B77915">
        <w:rPr>
          <w:lang w:val="sr-Cyrl-RS"/>
        </w:rPr>
        <w:t xml:space="preserve"> </w:t>
      </w:r>
      <w:r w:rsidR="00326C74" w:rsidRPr="00326C74">
        <w:rPr>
          <w:lang w:val="sr-Cyrl-RS"/>
        </w:rPr>
        <w:t>Време уписа једног фрејма у зону дељене меморије у us</w:t>
      </w:r>
      <w:bookmarkEnd w:id="59"/>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1E857DE8" w:rsidR="003C3AD5" w:rsidRDefault="005D2DC7" w:rsidP="003C3AD5">
      <w:pPr>
        <w:pStyle w:val="Heading2"/>
        <w:rPr>
          <w:lang w:val="sr-Cyrl-RS"/>
        </w:rPr>
      </w:pPr>
      <w:bookmarkStart w:id="60" w:name="_Toc29751630"/>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60"/>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61" w:name="_Toc29751631"/>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61"/>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lastRenderedPageBreak/>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342802" w14:textId="4D1473A2" w:rsidR="000B7F2C" w:rsidRDefault="00D55253" w:rsidP="00D55253">
      <w:pPr>
        <w:pStyle w:val="Caption"/>
      </w:pPr>
      <w:bookmarkStart w:id="62" w:name="_Toc29751664"/>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5</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2</w:t>
      </w:r>
      <w:r w:rsidR="00137DB9">
        <w:rPr>
          <w:noProof/>
        </w:rPr>
        <w:fldChar w:fldCharType="end"/>
      </w:r>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62"/>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63" w:name="_Toc29751632"/>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63"/>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C012F8" w14:textId="07717546" w:rsidR="007B0FEC" w:rsidRDefault="008F0FB5" w:rsidP="008F0FB5">
      <w:pPr>
        <w:pStyle w:val="Caption"/>
        <w:rPr>
          <w:lang w:val="sr-Cyrl-RS"/>
        </w:rPr>
      </w:pPr>
      <w:bookmarkStart w:id="64" w:name="_Toc29751665"/>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5</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3</w:t>
      </w:r>
      <w:r w:rsidR="00137DB9">
        <w:rPr>
          <w:noProof/>
        </w:rPr>
        <w:fldChar w:fldCharType="end"/>
      </w:r>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64"/>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7500D13" w14:textId="3A806419" w:rsidR="00834C52" w:rsidRDefault="00B20E7B" w:rsidP="00B20E7B">
      <w:pPr>
        <w:pStyle w:val="Caption"/>
        <w:rPr>
          <w:lang w:val="sr-Cyrl-RS"/>
        </w:rPr>
      </w:pPr>
      <w:bookmarkStart w:id="65" w:name="_Toc29751666"/>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5</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4</w:t>
      </w:r>
      <w:r w:rsidR="00137DB9">
        <w:rPr>
          <w:noProof/>
        </w:rPr>
        <w:fldChar w:fldCharType="end"/>
      </w:r>
      <w:r>
        <w:rPr>
          <w:lang w:val="sr-Cyrl-RS"/>
        </w:rPr>
        <w:t xml:space="preserve"> Време потребно локалној апликацији адаптивне платформе да преузме фрејм из зоне дељене меморије</w:t>
      </w:r>
      <w:bookmarkEnd w:id="65"/>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7A6E34F1"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Сваки од ових фрејмова није компримован, обзиром да хардверско компримовање није доступно на чипу ове </w:t>
      </w:r>
      <w:r w:rsidR="000877A7">
        <w:rPr>
          <w:lang w:val="sr-Cyrl-RS"/>
        </w:rPr>
        <w:lastRenderedPageBreak/>
        <w:t xml:space="preserve">платформе који покреће </w:t>
      </w:r>
      <w:r w:rsidR="000877A7" w:rsidRPr="000877A7">
        <w:rPr>
          <w:i/>
          <w:iCs/>
        </w:rPr>
        <w:t>Linux</w:t>
      </w:r>
      <w:r w:rsidR="000877A7">
        <w:t xml:space="preserve"> </w:t>
      </w:r>
      <w:r w:rsidR="000877A7">
        <w:rPr>
          <w:lang w:val="sr-Cyrl-RS"/>
        </w:rPr>
        <w:t>оперативни систем.</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1422E2DA" w14:textId="256C9E6A" w:rsidR="00274B1F" w:rsidRDefault="00274B1F" w:rsidP="0020724E">
      <w:pPr>
        <w:rPr>
          <w:lang w:val="sr-Cyrl-RS"/>
        </w:rPr>
      </w:pPr>
      <w:r>
        <w:rPr>
          <w:lang w:val="sr-Cyrl-RS"/>
        </w:rPr>
        <w:t xml:space="preserve">Слика 5.5.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06075F" w14:textId="2897A759" w:rsidR="00E45AD5" w:rsidRPr="00274B1F" w:rsidRDefault="00E45AD5" w:rsidP="00E45AD5">
      <w:pPr>
        <w:pStyle w:val="Caption"/>
        <w:rPr>
          <w:lang w:val="sr-Cyrl-RS"/>
        </w:rPr>
      </w:pPr>
      <w:bookmarkStart w:id="66" w:name="_Toc29751667"/>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5</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5</w:t>
      </w:r>
      <w:r w:rsidR="00137DB9">
        <w:rPr>
          <w:noProof/>
        </w:rPr>
        <w:fldChar w:fldCharType="end"/>
      </w:r>
      <w:r>
        <w:rPr>
          <w:lang w:val="sr-Cyrl-RS"/>
        </w:rPr>
        <w:t xml:space="preserve"> </w:t>
      </w:r>
      <w:proofErr w:type="spellStart"/>
      <w:r w:rsidRPr="00E45AD5">
        <w:t>Време</w:t>
      </w:r>
      <w:proofErr w:type="spellEnd"/>
      <w:r w:rsidRPr="00E45AD5">
        <w:t xml:space="preserve"> </w:t>
      </w:r>
      <w:proofErr w:type="spellStart"/>
      <w:r w:rsidRPr="00E45AD5">
        <w:t>достављања</w:t>
      </w:r>
      <w:proofErr w:type="spellEnd"/>
      <w:r w:rsidRPr="00E45AD5">
        <w:t xml:space="preserve"> </w:t>
      </w:r>
      <w:proofErr w:type="spellStart"/>
      <w:r w:rsidRPr="00E45AD5">
        <w:t>једног</w:t>
      </w:r>
      <w:proofErr w:type="spellEnd"/>
      <w:r w:rsidRPr="00E45AD5">
        <w:t xml:space="preserve"> </w:t>
      </w:r>
      <w:proofErr w:type="spellStart"/>
      <w:r w:rsidRPr="00E45AD5">
        <w:t>фрејма</w:t>
      </w:r>
      <w:proofErr w:type="spellEnd"/>
      <w:r w:rsidRPr="00E45AD5">
        <w:t xml:space="preserve"> </w:t>
      </w:r>
      <w:proofErr w:type="spellStart"/>
      <w:r w:rsidRPr="00E45AD5">
        <w:t>претплаћеној</w:t>
      </w:r>
      <w:proofErr w:type="spellEnd"/>
      <w:r w:rsidRPr="00E45AD5">
        <w:t xml:space="preserve"> </w:t>
      </w:r>
      <w:proofErr w:type="spellStart"/>
      <w:r w:rsidRPr="00E45AD5">
        <w:t>удаљеној</w:t>
      </w:r>
      <w:proofErr w:type="spellEnd"/>
      <w:r w:rsidRPr="00E45AD5">
        <w:t xml:space="preserve"> </w:t>
      </w:r>
      <w:proofErr w:type="spellStart"/>
      <w:r w:rsidRPr="00E45AD5">
        <w:t>апликацији</w:t>
      </w:r>
      <w:proofErr w:type="spellEnd"/>
      <w:r w:rsidRPr="00E45AD5">
        <w:t xml:space="preserve"> </w:t>
      </w:r>
      <w:proofErr w:type="spellStart"/>
      <w:r w:rsidRPr="00E45AD5">
        <w:t>адаптивне</w:t>
      </w:r>
      <w:proofErr w:type="spellEnd"/>
      <w:r w:rsidRPr="00E45AD5">
        <w:t xml:space="preserve"> </w:t>
      </w:r>
      <w:proofErr w:type="spellStart"/>
      <w:r w:rsidRPr="00E45AD5">
        <w:t>платформе</w:t>
      </w:r>
      <w:bookmarkEnd w:id="66"/>
      <w:proofErr w:type="spellEnd"/>
    </w:p>
    <w:p w14:paraId="2A3BAE1A" w14:textId="13CBEFDB"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2.64ms</w:t>
      </w:r>
      <w:r w:rsidR="009B208F">
        <w:rPr>
          <w:lang w:val="sr-Latn-RS"/>
        </w:rPr>
        <w:t>.</w:t>
      </w:r>
      <w:r w:rsidR="009B208F">
        <w:rPr>
          <w:lang w:val="sr-Cyrl-RS"/>
        </w:rPr>
        <w:t xml:space="preserve"> </w:t>
      </w:r>
    </w:p>
    <w:p w14:paraId="014EEEC7" w14:textId="1784F125" w:rsidR="0020724E" w:rsidRDefault="009B208F" w:rsidP="0020724E">
      <w:pPr>
        <w:rPr>
          <w:lang w:val="sr-Cyrl-RS"/>
        </w:rPr>
      </w:pPr>
      <w:r>
        <w:rPr>
          <w:lang w:val="sr-Cyrl-RS"/>
        </w:rPr>
        <w:t>На слици 5.</w:t>
      </w:r>
      <w:r w:rsidR="00C33DB0">
        <w:rPr>
          <w:lang w:val="sr-Cyrl-RS"/>
        </w:rPr>
        <w:t>6</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p>
    <w:p w14:paraId="27B21A41" w14:textId="77777777" w:rsidR="009B208F" w:rsidRDefault="009B208F" w:rsidP="009B208F">
      <w:pPr>
        <w:keepNext/>
        <w:jc w:val="center"/>
      </w:pPr>
      <w:r>
        <w:rPr>
          <w:noProof/>
        </w:rPr>
        <w:lastRenderedPageBreak/>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CFC88A6" w14:textId="57C89796" w:rsidR="009B208F" w:rsidRDefault="009B208F" w:rsidP="009B208F">
      <w:pPr>
        <w:pStyle w:val="Caption"/>
        <w:rPr>
          <w:lang w:val="sr-Cyrl-RS"/>
        </w:rPr>
      </w:pPr>
      <w:bookmarkStart w:id="67" w:name="_Toc29751668"/>
      <w:proofErr w:type="spellStart"/>
      <w:r>
        <w:t>Слика</w:t>
      </w:r>
      <w:proofErr w:type="spellEnd"/>
      <w:r>
        <w:t xml:space="preserve"> </w:t>
      </w:r>
      <w:r w:rsidR="00137DB9">
        <w:fldChar w:fldCharType="begin"/>
      </w:r>
      <w:r w:rsidR="00137DB9">
        <w:instrText xml:space="preserve"> STYLE</w:instrText>
      </w:r>
      <w:r w:rsidR="00137DB9">
        <w:instrText xml:space="preserve">REF 1 \s </w:instrText>
      </w:r>
      <w:r w:rsidR="00137DB9">
        <w:fldChar w:fldCharType="separate"/>
      </w:r>
      <w:r w:rsidR="00280874">
        <w:rPr>
          <w:noProof/>
        </w:rPr>
        <w:t>5</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6</w:t>
      </w:r>
      <w:r w:rsidR="00137DB9">
        <w:rPr>
          <w:noProof/>
        </w:rPr>
        <w:fldChar w:fldCharType="end"/>
      </w:r>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67"/>
    </w:p>
    <w:p w14:paraId="19C3D2CE" w14:textId="77777777" w:rsidR="00C3166C" w:rsidRDefault="00C3166C" w:rsidP="00C3166C">
      <w:pPr>
        <w:pStyle w:val="Heading3"/>
      </w:pPr>
      <w:bookmarkStart w:id="68" w:name="_Toc29751633"/>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68"/>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End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74B44011" w14:textId="77777777" w:rsidR="00BC49B4"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Други случај посматра апликацију </w:t>
      </w:r>
      <w:r w:rsidR="00C17102">
        <w:rPr>
          <w:lang w:val="sr-Cyrl-RS"/>
        </w:rPr>
        <w:t>удаљену апликацију удаљене адаптивне платформе, која путем етернет магистрале добавља фрејмове.</w:t>
      </w:r>
    </w:p>
    <w:p w14:paraId="686BD7C6" w14:textId="77777777" w:rsidR="00C17102" w:rsidRDefault="00C17102" w:rsidP="009A3582">
      <w:pPr>
        <w:rPr>
          <w:lang w:val="sr-Cyrl-RS"/>
        </w:rPr>
      </w:pPr>
      <w:r>
        <w:rPr>
          <w:lang w:val="sr-Cyrl-RS"/>
        </w:rPr>
        <w:t xml:space="preserve">Како би се успешно демонстрирали тестни случајеви, потребне су 2 </w:t>
      </w:r>
      <w:r w:rsidRPr="00C17102">
        <w:rPr>
          <w:i/>
          <w:iCs/>
        </w:rPr>
        <w:t>ALPHA</w:t>
      </w:r>
      <w:r>
        <w:rPr>
          <w:i/>
          <w:iCs/>
        </w:rPr>
        <w:t xml:space="preserve"> </w:t>
      </w:r>
      <w:r>
        <w:rPr>
          <w:lang w:val="sr-Cyrl-RS"/>
        </w:rPr>
        <w:t xml:space="preserve">развојне плоче, на којима се извршава </w:t>
      </w:r>
      <w:r w:rsidRPr="00C17102">
        <w:rPr>
          <w:i/>
          <w:iCs/>
        </w:rPr>
        <w:t>Linux</w:t>
      </w:r>
      <w:r>
        <w:t xml:space="preserve"> </w:t>
      </w:r>
      <w:r>
        <w:rPr>
          <w:lang w:val="sr-Cyrl-RS"/>
        </w:rPr>
        <w:t>са свим потребним проширењима како би се извршава</w:t>
      </w:r>
      <w:r>
        <w:t xml:space="preserve">o </w:t>
      </w:r>
      <w:r w:rsidRPr="00C17102">
        <w:rPr>
          <w:i/>
          <w:iCs/>
        </w:rPr>
        <w:t xml:space="preserve">Adaptive </w:t>
      </w:r>
      <w:r>
        <w:rPr>
          <w:i/>
          <w:iCs/>
        </w:rPr>
        <w:t>AUTOSAR</w:t>
      </w:r>
      <w:r w:rsidR="00D47192">
        <w:rPr>
          <w:lang w:val="sr-Cyrl-RS"/>
        </w:rPr>
        <w:t>. Поред тога, на овим плочама се налази по 6 камера, како би било могуће добављање фрејмова, зарад њихове даље дистрибуције. Како би се омогућио што већи проток, путем етернет магистрале, неопходан је рутер пропусне моћи 1</w:t>
      </w:r>
      <w:r w:rsidR="00D47192" w:rsidRPr="00D47192">
        <w:rPr>
          <w:i/>
          <w:iCs/>
        </w:rPr>
        <w:t>Gbit/s.</w:t>
      </w:r>
      <w:r w:rsidR="00D47192">
        <w:rPr>
          <w:lang w:val="sr-Cyrl-RS"/>
        </w:rPr>
        <w:t xml:space="preserve"> </w:t>
      </w:r>
    </w:p>
    <w:p w14:paraId="47A24F96" w14:textId="79C2483D" w:rsidR="00D47192" w:rsidRDefault="00D47192" w:rsidP="009A3582">
      <w:pPr>
        <w:rPr>
          <w:lang w:val="sr-Cyrl-RS"/>
        </w:rPr>
      </w:pPr>
      <w:r>
        <w:rPr>
          <w:lang w:val="sr-Cyrl-RS"/>
        </w:rPr>
        <w:t>Слика 5.7 приказује потребан хардвер како би се извршило тестирање.</w:t>
      </w:r>
    </w:p>
    <w:p w14:paraId="05D5166E" w14:textId="77777777" w:rsidR="00982C9E" w:rsidRDefault="00D47192" w:rsidP="00982C9E">
      <w:pPr>
        <w:keepNext/>
      </w:pPr>
      <w:r>
        <w:rPr>
          <w:noProof/>
          <w:lang w:val="sr-Cyrl-RS"/>
        </w:rPr>
        <w:lastRenderedPageBreak/>
        <w:drawing>
          <wp:inline distT="0" distB="0" distL="0" distR="0" wp14:anchorId="058FAF0A" wp14:editId="24A219BE">
            <wp:extent cx="5357813" cy="714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106_15464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59695" cy="7146259"/>
                    </a:xfrm>
                    <a:prstGeom prst="rect">
                      <a:avLst/>
                    </a:prstGeom>
                  </pic:spPr>
                </pic:pic>
              </a:graphicData>
            </a:graphic>
          </wp:inline>
        </w:drawing>
      </w:r>
    </w:p>
    <w:p w14:paraId="24659CD7" w14:textId="65E38346" w:rsidR="00D47192" w:rsidRDefault="00982C9E" w:rsidP="00982C9E">
      <w:pPr>
        <w:pStyle w:val="Caption"/>
        <w:rPr>
          <w:lang w:val="sr-Cyrl-RS"/>
        </w:rPr>
      </w:pPr>
      <w:bookmarkStart w:id="69" w:name="_Toc29751669"/>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5</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7</w:t>
      </w:r>
      <w:r w:rsidR="00137DB9">
        <w:rPr>
          <w:noProof/>
        </w:rPr>
        <w:fldChar w:fldCharType="end"/>
      </w:r>
      <w:r>
        <w:rPr>
          <w:lang w:val="sr-Cyrl-RS"/>
        </w:rPr>
        <w:t xml:space="preserve"> Хардвер потребан за тестирање софтверске магистале</w:t>
      </w:r>
      <w:bookmarkEnd w:id="69"/>
    </w:p>
    <w:p w14:paraId="5BF1D0F5" w14:textId="374F3E5E" w:rsidR="002D0DD9" w:rsidRDefault="00A95D9A" w:rsidP="00A95D9A">
      <w:pPr>
        <w:rPr>
          <w:lang w:val="sr-Cyrl-RS"/>
        </w:rPr>
      </w:pPr>
      <w:r>
        <w:rPr>
          <w:lang w:val="sr-Cyrl-RS"/>
        </w:rPr>
        <w:t xml:space="preserve">Како оба тестна случаја врше исту функционалност приликом добављања фрејма, тј. исцртавају један фрејм на екран, заједничко за оба тестна случаја јесте време потребно да се </w:t>
      </w:r>
      <w:r w:rsidR="00C90E18">
        <w:rPr>
          <w:lang w:val="sr-Cyrl-RS"/>
        </w:rPr>
        <w:t>прикаже један фрејм на екрану. Тако, просечно време, приликом исцртавања 200 фрејмова износи 30.11</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432664">
        <w:rPr>
          <w:lang w:val="sr-Latn-RS"/>
        </w:rPr>
        <w:t xml:space="preserve">ms, </w:t>
      </w:r>
      <w:r w:rsidR="00432664">
        <w:rPr>
          <w:lang w:val="sr-Cyrl-RS"/>
        </w:rPr>
        <w:t xml:space="preserve">док у другом </w:t>
      </w:r>
      <w:r w:rsidR="00432664">
        <w:t>21.1ms</w:t>
      </w:r>
      <w:r w:rsidR="00432664">
        <w:rPr>
          <w:lang w:val="sr-Cyrl-RS"/>
        </w:rPr>
        <w:t>.</w:t>
      </w:r>
    </w:p>
    <w:p w14:paraId="76185DB5" w14:textId="3E11E016" w:rsidR="00432664" w:rsidRPr="00432664" w:rsidRDefault="00432664" w:rsidP="00A95D9A">
      <w:pPr>
        <w:rPr>
          <w:lang w:val="sr-Cyrl-RS"/>
        </w:rPr>
      </w:pPr>
      <w:r>
        <w:rPr>
          <w:lang w:val="sr-Cyrl-RS"/>
        </w:rPr>
        <w:lastRenderedPageBreak/>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4712B25D" w:rsidR="00A95D9A" w:rsidRDefault="002D0DD9" w:rsidP="00A95D9A">
      <w:pPr>
        <w:rPr>
          <w:lang w:val="sr-Cyrl-RS"/>
        </w:rPr>
      </w:pPr>
      <w:r>
        <w:rPr>
          <w:lang w:val="sr-Cyrl-RS"/>
        </w:rPr>
        <w:t>На слици 5.8 налази се график који приказује просечно време да се исцрта сваки од 200 фрејмова</w:t>
      </w:r>
      <w:r w:rsidR="00E93509">
        <w:rPr>
          <w:lang w:val="sr-Cyrl-RS"/>
        </w:rPr>
        <w:t>, док слика 5.9 приказује исрцтавање садржаја са једне од шест камера.</w:t>
      </w:r>
    </w:p>
    <w:p w14:paraId="7155E6FC" w14:textId="77777777" w:rsidR="002D0DD9" w:rsidRDefault="002D0DD9" w:rsidP="002D0DD9">
      <w:pPr>
        <w:keepNext/>
      </w:pPr>
      <w:r>
        <w:rPr>
          <w:noProof/>
        </w:rPr>
        <w:drawing>
          <wp:inline distT="0" distB="0" distL="0" distR="0" wp14:anchorId="741B0C07" wp14:editId="5EFA97EC">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4BF8A76" w14:textId="04F50347" w:rsidR="002D0DD9" w:rsidRDefault="002D0DD9" w:rsidP="002D0DD9">
      <w:pPr>
        <w:pStyle w:val="Caption"/>
        <w:rPr>
          <w:lang w:val="sr-Cyrl-RS"/>
        </w:rPr>
      </w:pPr>
      <w:bookmarkStart w:id="70" w:name="_Toc29751670"/>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5</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8</w:t>
      </w:r>
      <w:r w:rsidR="00137DB9">
        <w:rPr>
          <w:noProof/>
        </w:rPr>
        <w:fldChar w:fldCharType="end"/>
      </w:r>
      <w:r>
        <w:rPr>
          <w:lang w:val="sr-Cyrl-RS"/>
        </w:rPr>
        <w:t xml:space="preserve"> Време потребно за исцртавање једног фрејма на екран</w:t>
      </w:r>
      <w:bookmarkEnd w:id="70"/>
    </w:p>
    <w:p w14:paraId="6B9D7551" w14:textId="77777777" w:rsidR="00E93509" w:rsidRDefault="00E93509" w:rsidP="00E93509">
      <w:pPr>
        <w:keepNext/>
      </w:pPr>
      <w:r>
        <w:rPr>
          <w:noProof/>
          <w:lang w:val="sr-Cyrl-RS"/>
        </w:rPr>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1F660339" w:rsidR="00E93509" w:rsidRDefault="00E93509" w:rsidP="00E93509">
      <w:pPr>
        <w:pStyle w:val="Caption"/>
        <w:rPr>
          <w:lang w:val="sr-Cyrl-RS"/>
        </w:rPr>
      </w:pPr>
      <w:bookmarkStart w:id="71" w:name="_Toc29751671"/>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5</w:t>
      </w:r>
      <w:r w:rsidR="00137DB9">
        <w:rPr>
          <w:noProof/>
        </w:rPr>
        <w:fldChar w:fldCharType="end"/>
      </w:r>
      <w:r w:rsidR="008413F0">
        <w:t>.</w:t>
      </w:r>
      <w:r w:rsidR="00137DB9">
        <w:fldChar w:fldCharType="begin"/>
      </w:r>
      <w:r w:rsidR="00137DB9">
        <w:instrText xml:space="preserve"> SEQ Слика \* ARABIC \s 1 </w:instrText>
      </w:r>
      <w:r w:rsidR="00137DB9">
        <w:fldChar w:fldCharType="separate"/>
      </w:r>
      <w:r w:rsidR="00280874">
        <w:rPr>
          <w:noProof/>
        </w:rPr>
        <w:t>9</w:t>
      </w:r>
      <w:r w:rsidR="00137DB9">
        <w:rPr>
          <w:noProof/>
        </w:rPr>
        <w:fldChar w:fldCharType="end"/>
      </w:r>
      <w:r>
        <w:rPr>
          <w:lang w:val="sr-Cyrl-RS"/>
        </w:rPr>
        <w:t xml:space="preserve"> Исцртавање садржаја са једне од шест камера</w:t>
      </w:r>
      <w:bookmarkEnd w:id="71"/>
    </w:p>
    <w:p w14:paraId="1D170440" w14:textId="77777777" w:rsidR="00403DBB" w:rsidRDefault="00403DBB" w:rsidP="00403DBB">
      <w:pPr>
        <w:rPr>
          <w:lang w:val="sr-Cyrl-RS"/>
        </w:rPr>
      </w:pPr>
      <w:r>
        <w:rPr>
          <w:lang w:val="sr-Cyrl-RS"/>
        </w:rPr>
        <w:lastRenderedPageBreak/>
        <w:t>Такође, приликом исцртавања садржаја са свих камера истовремено,  не долази до значајне промене времена потребног за исцртавање сваког  фрејма.</w:t>
      </w:r>
    </w:p>
    <w:p w14:paraId="5CE3F27F" w14:textId="77777777" w:rsidR="008413F0" w:rsidRDefault="008413F0" w:rsidP="00403DBB">
      <w:pPr>
        <w:rPr>
          <w:lang w:val="sr-Cyrl-RS"/>
        </w:rPr>
      </w:pPr>
      <w:r>
        <w:rPr>
          <w:lang w:val="sr-Cyrl-RS"/>
        </w:rPr>
        <w:t>Слика 5.10 приказује исцртавање садржаја са свих 6 камера.</w:t>
      </w:r>
    </w:p>
    <w:p w14:paraId="586E1B36" w14:textId="77777777" w:rsidR="008413F0" w:rsidRDefault="008413F0" w:rsidP="008413F0">
      <w:pPr>
        <w:keepNext/>
      </w:pPr>
      <w:r>
        <w:rPr>
          <w:noProof/>
          <w:lang w:val="sr-Cyrl-RS"/>
        </w:rPr>
        <w:drawing>
          <wp:inline distT="0" distB="0" distL="0" distR="0" wp14:anchorId="2BE41E93" wp14:editId="124424FA">
            <wp:extent cx="53213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21300" cy="3990975"/>
                    </a:xfrm>
                    <a:prstGeom prst="rect">
                      <a:avLst/>
                    </a:prstGeom>
                  </pic:spPr>
                </pic:pic>
              </a:graphicData>
            </a:graphic>
          </wp:inline>
        </w:drawing>
      </w:r>
    </w:p>
    <w:p w14:paraId="6510811E" w14:textId="6D197183" w:rsidR="008413F0" w:rsidRDefault="008413F0" w:rsidP="008413F0">
      <w:pPr>
        <w:pStyle w:val="Caption"/>
        <w:rPr>
          <w:lang w:val="sr-Cyrl-RS"/>
        </w:rPr>
      </w:pPr>
      <w:bookmarkStart w:id="72" w:name="_Toc29751672"/>
      <w:proofErr w:type="spellStart"/>
      <w:r>
        <w:t>Слика</w:t>
      </w:r>
      <w:proofErr w:type="spellEnd"/>
      <w:r>
        <w:t xml:space="preserve"> </w:t>
      </w:r>
      <w:r w:rsidR="00137DB9">
        <w:fldChar w:fldCharType="begin"/>
      </w:r>
      <w:r w:rsidR="00137DB9">
        <w:instrText xml:space="preserve"> STYLEREF 1 \s </w:instrText>
      </w:r>
      <w:r w:rsidR="00137DB9">
        <w:fldChar w:fldCharType="separate"/>
      </w:r>
      <w:r w:rsidR="00280874">
        <w:rPr>
          <w:noProof/>
        </w:rPr>
        <w:t>5</w:t>
      </w:r>
      <w:r w:rsidR="00137DB9">
        <w:rPr>
          <w:noProof/>
        </w:rPr>
        <w:fldChar w:fldCharType="end"/>
      </w:r>
      <w:r>
        <w:t>.</w:t>
      </w:r>
      <w:r w:rsidR="00137DB9">
        <w:fldChar w:fldCharType="begin"/>
      </w:r>
      <w:r w:rsidR="00137DB9">
        <w:instrText xml:space="preserve"> SEQ Слика \* ARABIC \s 1 </w:instrText>
      </w:r>
      <w:r w:rsidR="00137DB9">
        <w:fldChar w:fldCharType="separate"/>
      </w:r>
      <w:r w:rsidR="00280874">
        <w:rPr>
          <w:noProof/>
        </w:rPr>
        <w:t>10</w:t>
      </w:r>
      <w:r w:rsidR="00137DB9">
        <w:rPr>
          <w:noProof/>
        </w:rPr>
        <w:fldChar w:fldCharType="end"/>
      </w:r>
      <w:r>
        <w:rPr>
          <w:lang w:val="sr-Cyrl-RS"/>
        </w:rPr>
        <w:t xml:space="preserve"> Приказ исцртавања садржаја са сваке од 6 камера</w:t>
      </w:r>
      <w:bookmarkEnd w:id="72"/>
    </w:p>
    <w:p w14:paraId="439A0E02" w14:textId="77777777" w:rsidR="006B0114" w:rsidRDefault="00447EA6" w:rsidP="00447EA6">
      <w:pPr>
        <w:rPr>
          <w:lang w:val="sr-Cyrl-RS"/>
        </w:rPr>
      </w:pPr>
      <w:r>
        <w:rPr>
          <w:lang w:val="sr-Cyrl-RS"/>
        </w:rPr>
        <w:t xml:space="preserve">Како </w:t>
      </w:r>
      <w:r w:rsidR="004963EB">
        <w:rPr>
          <w:lang w:val="sr-Cyrl-RS"/>
        </w:rPr>
        <w:t xml:space="preserve">што се може приметити, већи део времена ова апликација користи за исцртавање, те тиме није могуће испунити захтев од 30 фрејмова по секунди, којим све модерне </w:t>
      </w:r>
      <w:r w:rsidR="004963EB" w:rsidRPr="004963EB">
        <w:rPr>
          <w:i/>
          <w:iCs/>
          <w:lang w:val="sr-Latn-RS"/>
        </w:rPr>
        <w:t>ADAS</w:t>
      </w:r>
      <w:r w:rsidR="00BE71E5">
        <w:rPr>
          <w:lang w:val="sr-Latn-RS"/>
        </w:rPr>
        <w:t xml:space="preserve"> </w:t>
      </w:r>
      <w:r w:rsidR="00BE71E5">
        <w:rPr>
          <w:lang w:val="sr-Cyrl-RS"/>
        </w:rPr>
        <w:t xml:space="preserve">апликације теже. </w:t>
      </w:r>
    </w:p>
    <w:p w14:paraId="48101921" w14:textId="4C4021D6" w:rsidR="00A968CB" w:rsidRPr="00BE71E5" w:rsidRDefault="00A968CB" w:rsidP="00447EA6">
      <w:pPr>
        <w:rPr>
          <w:lang w:val="sr-Cyrl-RS"/>
        </w:rPr>
        <w:sectPr w:rsidR="00A968CB" w:rsidRPr="00BE71E5" w:rsidSect="00F65BA9">
          <w:headerReference w:type="default" r:id="rId45"/>
          <w:pgSz w:w="11907" w:h="16840" w:code="9"/>
          <w:pgMar w:top="1134" w:right="1417" w:bottom="1134" w:left="1418" w:header="567" w:footer="567" w:gutter="0"/>
          <w:cols w:space="720"/>
        </w:sectPr>
      </w:pPr>
      <w:r>
        <w:rPr>
          <w:lang w:val="sr-Cyrl-RS"/>
        </w:rPr>
        <w:t xml:space="preserve">Иако ова апликација као таква не испуњује овај захтев, може се приметити да софтверска магистрала као таква у кратком временском року изврши пренос једног фрејма, од сервиса задуженог за дистрибуцију, до апликације адаптивне платфоме која </w:t>
      </w:r>
      <w:r w:rsidR="005116EB">
        <w:rPr>
          <w:lang w:val="sr-Cyrl-RS"/>
        </w:rPr>
        <w:t xml:space="preserve"> врши обраду фрејма. </w:t>
      </w:r>
      <w:r w:rsidR="00690A0E">
        <w:rPr>
          <w:lang w:val="sr-Cyrl-RS"/>
        </w:rPr>
        <w:t xml:space="preserve">Тако, уколико посматрана апликација нема за задатак да приказује фрејм на </w:t>
      </w:r>
      <w:r w:rsidR="00D66DB6">
        <w:rPr>
          <w:lang w:val="sr-Cyrl-RS"/>
        </w:rPr>
        <w:t>екран, већ из њега искључиво врши екстрацкију информација, постоји могућност да испуни захтев од 30 фрејмова по секунди.</w:t>
      </w:r>
    </w:p>
    <w:p w14:paraId="2CA0D3CB" w14:textId="77777777" w:rsidR="00517A6A" w:rsidRDefault="00170C67">
      <w:pPr>
        <w:pStyle w:val="Heading1"/>
        <w:rPr>
          <w:lang w:val="sl-SI"/>
        </w:rPr>
      </w:pPr>
      <w:bookmarkStart w:id="73" w:name="_Toc29751634"/>
      <w:r>
        <w:rPr>
          <w:lang w:val="sr-Cyrl-RS"/>
        </w:rPr>
        <w:lastRenderedPageBreak/>
        <w:t>Закључак</w:t>
      </w:r>
      <w:bookmarkEnd w:id="73"/>
    </w:p>
    <w:p w14:paraId="30E9CD31" w14:textId="77777777" w:rsidR="00517A6A" w:rsidRDefault="00517A6A" w:rsidP="00C076E2">
      <w:pPr>
        <w:ind w:firstLine="0"/>
      </w:pPr>
    </w:p>
    <w:p w14:paraId="6AF3A7CD" w14:textId="7CA6DE74" w:rsidR="00517A6A" w:rsidRDefault="00C83943" w:rsidP="00F9557B">
      <w:pPr>
        <w:rPr>
          <w:lang w:val="sr-Cyrl-RS"/>
        </w:rPr>
      </w:pPr>
      <w:r>
        <w:rPr>
          <w:lang w:val="sr-Cyrl-RS"/>
        </w:rPr>
        <w:t>У овом раду представљена је реализација софтверске магистрале за дистрибуцију видео сигнала</w:t>
      </w:r>
      <w:r>
        <w:t xml:space="preserve">, </w:t>
      </w:r>
      <w:r>
        <w:rPr>
          <w:lang w:val="sr-Cyrl-RS"/>
        </w:rPr>
        <w:t xml:space="preserve">заснована на </w:t>
      </w:r>
      <w:r w:rsidRPr="00C83943">
        <w:rPr>
          <w:i/>
          <w:iCs/>
        </w:rPr>
        <w:t>AUTOSAR Adaptive</w:t>
      </w:r>
      <w:r>
        <w:t xml:space="preserve"> </w:t>
      </w:r>
      <w:r>
        <w:rPr>
          <w:lang w:val="sr-Cyrl-RS"/>
        </w:rPr>
        <w:t xml:space="preserve">платформи. Ово решење </w:t>
      </w:r>
      <w:r w:rsidR="00553CF0">
        <w:rPr>
          <w:lang w:val="sr-Cyrl-RS"/>
        </w:rPr>
        <w:t>представља сервис који свим претплаћеним апликацијама доставља потребне фрејмове.</w:t>
      </w:r>
      <w:r w:rsidR="00F9557B">
        <w:rPr>
          <w:lang w:val="sr-Cyrl-RS"/>
        </w:rPr>
        <w:t xml:space="preserve"> На овај начин омогућена је размена фрејмова између апликација локалних и удаљених апликација адаптивне платформе. </w:t>
      </w:r>
      <w:r w:rsidR="00E26E66">
        <w:rPr>
          <w:lang w:val="sr-Cyrl-RS"/>
        </w:rPr>
        <w:t>Пример употребе овог решења дат је кроз реализацију једне једноставне апликације адаптивне платформе која врши исцртавање фрејмова добављених путе</w:t>
      </w:r>
      <w:r w:rsidR="00BC2892">
        <w:rPr>
          <w:lang w:val="sr-Cyrl-RS"/>
        </w:rPr>
        <w:t>м ове софтверске магистрале.</w:t>
      </w:r>
    </w:p>
    <w:p w14:paraId="3E867CBC" w14:textId="77777777" w:rsidR="00F9557B" w:rsidRDefault="00E26E66" w:rsidP="00F9557B">
      <w:pPr>
        <w:rPr>
          <w:lang w:val="sr-Cyrl-RS"/>
        </w:rPr>
      </w:pPr>
      <w:r>
        <w:rPr>
          <w:lang w:val="sr-Cyrl-RS"/>
        </w:rPr>
        <w:t xml:space="preserve">Приложено решење реализовано је на </w:t>
      </w:r>
      <w:r w:rsidRPr="00E26E66">
        <w:rPr>
          <w:i/>
          <w:iCs/>
        </w:rPr>
        <w:t>ALPHA</w:t>
      </w:r>
      <w:r>
        <w:rPr>
          <w:i/>
          <w:iCs/>
        </w:rPr>
        <w:t xml:space="preserve"> </w:t>
      </w:r>
      <w:r>
        <w:rPr>
          <w:lang w:val="sr-Cyrl-RS"/>
        </w:rPr>
        <w:t xml:space="preserve">развојној платформи, на оперативном систему </w:t>
      </w:r>
      <w:r w:rsidRPr="00E26E66">
        <w:rPr>
          <w:i/>
          <w:iCs/>
        </w:rPr>
        <w:t>Linux</w:t>
      </w:r>
      <w:r>
        <w:rPr>
          <w:lang w:val="sr-Cyrl-RS"/>
        </w:rPr>
        <w:t xml:space="preserve">. </w:t>
      </w:r>
      <w:r w:rsidR="00F9557B">
        <w:rPr>
          <w:lang w:val="sr-Cyrl-RS"/>
        </w:rPr>
        <w:t xml:space="preserve">Како је ова магистрала реализована у виду слојева сервиса, измена било којег слоја софтверске магистрале не утиче </w:t>
      </w:r>
      <w:r w:rsidR="000F14F9">
        <w:rPr>
          <w:lang w:val="sr-Cyrl-RS"/>
        </w:rPr>
        <w:t xml:space="preserve">остале слојеве. </w:t>
      </w:r>
      <w:r>
        <w:rPr>
          <w:lang w:val="sr-Cyrl-RS"/>
        </w:rPr>
        <w:t>На тај начин, уколико је потребно извршити интеграцију софтверске магистрале на хардверску платформу која је другачија од</w:t>
      </w:r>
      <w:r w:rsidR="000F14F9">
        <w:rPr>
          <w:lang w:val="sr-Cyrl-RS"/>
        </w:rPr>
        <w:t xml:space="preserve"> </w:t>
      </w:r>
      <w:r w:rsidRPr="00E26E66">
        <w:rPr>
          <w:i/>
          <w:iCs/>
        </w:rPr>
        <w:t>ALPHA</w:t>
      </w:r>
      <w:r>
        <w:rPr>
          <w:i/>
          <w:iCs/>
        </w:rPr>
        <w:t xml:space="preserve"> </w:t>
      </w:r>
      <w:r>
        <w:rPr>
          <w:lang w:val="sr-Cyrl-RS"/>
        </w:rPr>
        <w:t xml:space="preserve">развојне платформе, потребно је изменити само слој који директно рукује са камерама платформе. </w:t>
      </w:r>
    </w:p>
    <w:p w14:paraId="1EBE0200" w14:textId="77777777" w:rsidR="00C50C65" w:rsidRDefault="00C50C65" w:rsidP="00F9557B">
      <w:pPr>
        <w:rPr>
          <w:lang w:val="sr-Cyrl-RS"/>
        </w:rPr>
      </w:pPr>
      <w:r>
        <w:rPr>
          <w:lang w:val="sr-Cyrl-RS"/>
        </w:rPr>
        <w:t xml:space="preserve">У тестним случајевима представљени су резултати употребе софтверске магистрале, заснованих на једној </w:t>
      </w:r>
      <w:r w:rsidRPr="00E26E66">
        <w:rPr>
          <w:i/>
          <w:iCs/>
        </w:rPr>
        <w:t>ALPHA</w:t>
      </w:r>
      <w:r>
        <w:rPr>
          <w:i/>
          <w:iCs/>
        </w:rPr>
        <w:t xml:space="preserve"> </w:t>
      </w:r>
      <w:r>
        <w:rPr>
          <w:lang w:val="sr-Cyrl-RS"/>
        </w:rPr>
        <w:t>развојној платформи у случају употребе локалне апликације адаптивне платформе, односно две, у случају удаљене апликације адаптивне платформе.</w:t>
      </w:r>
      <w:r w:rsidR="00841FC5">
        <w:rPr>
          <w:lang w:val="sr-Cyrl-RS"/>
        </w:rPr>
        <w:t xml:space="preserve"> Испитано је време потребно за дистрибуцију фрејмова, тј. видео сигнала до апликација  удаљене тј. локалне платформе. </w:t>
      </w:r>
    </w:p>
    <w:p w14:paraId="488E0200" w14:textId="77777777" w:rsidR="00841FC5" w:rsidRDefault="00841FC5" w:rsidP="00841FC5">
      <w:pPr>
        <w:rPr>
          <w:lang w:val="sr-Cyrl-RS"/>
        </w:rPr>
      </w:pPr>
      <w:r>
        <w:rPr>
          <w:lang w:val="sr-Cyrl-RS"/>
        </w:rPr>
        <w:t>Како би се омогућила већа пропусна моћ ове магистрале и смањило време потребно за дистрибуцију, као једно од побољшања може се узети хардверско компримовање фрејмова пре њиховог даљег дистрибуирања кроз систем</w:t>
      </w:r>
      <w:r w:rsidR="009108C5">
        <w:rPr>
          <w:lang w:val="sr-Cyrl-RS"/>
        </w:rPr>
        <w:t>, обзиром да ова компонента није доступна</w:t>
      </w:r>
      <w:r w:rsidR="009108C5">
        <w:t xml:space="preserve"> </w:t>
      </w:r>
      <w:r w:rsidR="009108C5" w:rsidRPr="009108C5">
        <w:rPr>
          <w:i/>
          <w:iCs/>
        </w:rPr>
        <w:t>Linux</w:t>
      </w:r>
      <w:r w:rsidR="009108C5">
        <w:rPr>
          <w:lang w:val="sr-Cyrl-RS"/>
        </w:rPr>
        <w:t xml:space="preserve"> оперативном систему на </w:t>
      </w:r>
      <w:r w:rsidR="009108C5" w:rsidRPr="00E26E66">
        <w:rPr>
          <w:i/>
          <w:iCs/>
        </w:rPr>
        <w:t>ALPHA</w:t>
      </w:r>
      <w:r w:rsidR="009108C5">
        <w:rPr>
          <w:i/>
          <w:iCs/>
        </w:rPr>
        <w:t xml:space="preserve"> </w:t>
      </w:r>
      <w:r w:rsidR="009108C5">
        <w:rPr>
          <w:lang w:val="sr-Cyrl-RS"/>
        </w:rPr>
        <w:t>развојној платформи.</w:t>
      </w:r>
    </w:p>
    <w:p w14:paraId="14719E5B" w14:textId="15D122A1" w:rsidR="009108C5" w:rsidRPr="009108C5" w:rsidRDefault="009108C5" w:rsidP="00841FC5">
      <w:pPr>
        <w:rPr>
          <w:lang w:val="sr-Cyrl-RS"/>
        </w:rPr>
        <w:sectPr w:rsidR="009108C5" w:rsidRPr="009108C5" w:rsidSect="00F65BA9">
          <w:headerReference w:type="default" r:id="rId46"/>
          <w:pgSz w:w="11907" w:h="16840" w:code="9"/>
          <w:pgMar w:top="1134" w:right="1417" w:bottom="1134" w:left="1418" w:header="567" w:footer="567" w:gutter="0"/>
          <w:cols w:space="720"/>
        </w:sectPr>
      </w:pPr>
      <w:r>
        <w:rPr>
          <w:lang w:val="sr-Cyrl-RS"/>
        </w:rPr>
        <w:lastRenderedPageBreak/>
        <w:t xml:space="preserve">Реализација једне овакве софтверске магистрале омогућује знатно једноставнији развој апликација адаптивне платформе. Инжењери задужени за развој ових алгоритама тиме фокус и експертизу у потпуности могу да ставе на развоје </w:t>
      </w:r>
      <w:r w:rsidRPr="009108C5">
        <w:rPr>
          <w:i/>
          <w:iCs/>
        </w:rPr>
        <w:t>ADAS</w:t>
      </w:r>
      <w:r>
        <w:rPr>
          <w:lang w:val="sr-Cyrl-RS"/>
        </w:rPr>
        <w:t xml:space="preserve"> </w:t>
      </w:r>
      <w:r>
        <w:rPr>
          <w:i/>
          <w:iCs/>
        </w:rPr>
        <w:t xml:space="preserve"> </w:t>
      </w:r>
      <w:r>
        <w:rPr>
          <w:lang w:val="sr-Cyrl-RS"/>
        </w:rPr>
        <w:t>апликације у оквиру адаптивне платформе, док сама апликација врло лако може бити прилагођена другој хардверској платформи.</w:t>
      </w:r>
    </w:p>
    <w:p w14:paraId="65D4BC75" w14:textId="77777777" w:rsidR="00517A6A" w:rsidRDefault="00170C67">
      <w:pPr>
        <w:pStyle w:val="Heading1"/>
        <w:rPr>
          <w:lang w:val="sl-SI"/>
        </w:rPr>
      </w:pPr>
      <w:bookmarkStart w:id="74" w:name="_Literatura"/>
      <w:bookmarkStart w:id="75" w:name="_Toc29751635"/>
      <w:bookmarkEnd w:id="74"/>
      <w:r>
        <w:rPr>
          <w:lang w:val="sr-Cyrl-RS"/>
        </w:rPr>
        <w:lastRenderedPageBreak/>
        <w:t>Литература</w:t>
      </w:r>
      <w:bookmarkEnd w:id="75"/>
    </w:p>
    <w:p w14:paraId="379A4D48" w14:textId="77777777" w:rsidR="00BC49B4"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29"/>
        <w:gridCol w:w="8443"/>
      </w:tblGrid>
      <w:tr w:rsidR="00BC49B4" w14:paraId="5154F38C" w14:textId="77777777" w:rsidTr="00841FC5">
        <w:trPr>
          <w:divId w:val="1508136883"/>
          <w:tblCellSpacing w:w="15" w:type="dxa"/>
        </w:trPr>
        <w:tc>
          <w:tcPr>
            <w:tcW w:w="322" w:type="pct"/>
            <w:hideMark/>
          </w:tcPr>
          <w:p w14:paraId="0C8735EC" w14:textId="38FC06B6" w:rsidR="00BC49B4" w:rsidRDefault="00BC49B4" w:rsidP="00A95D9A">
            <w:pPr>
              <w:pStyle w:val="Bibliography"/>
              <w:ind w:firstLine="45"/>
              <w:rPr>
                <w:noProof/>
                <w:szCs w:val="24"/>
              </w:rPr>
            </w:pPr>
            <w:r>
              <w:rPr>
                <w:noProof/>
              </w:rPr>
              <w:t xml:space="preserve">[1] </w:t>
            </w:r>
          </w:p>
        </w:tc>
        <w:tc>
          <w:tcPr>
            <w:tcW w:w="4628" w:type="pct"/>
            <w:hideMark/>
          </w:tcPr>
          <w:p w14:paraId="3A2C5210" w14:textId="77777777" w:rsidR="00BC49B4" w:rsidRDefault="00BC49B4">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BC49B4" w14:paraId="5815780B" w14:textId="77777777" w:rsidTr="00841FC5">
        <w:trPr>
          <w:divId w:val="1508136883"/>
          <w:tblCellSpacing w:w="15" w:type="dxa"/>
        </w:trPr>
        <w:tc>
          <w:tcPr>
            <w:tcW w:w="322" w:type="pct"/>
            <w:hideMark/>
          </w:tcPr>
          <w:p w14:paraId="4310237E" w14:textId="77777777" w:rsidR="00BC49B4" w:rsidRDefault="00BC49B4" w:rsidP="00A95D9A">
            <w:pPr>
              <w:pStyle w:val="Bibliography"/>
              <w:ind w:firstLine="45"/>
              <w:rPr>
                <w:noProof/>
              </w:rPr>
            </w:pPr>
            <w:r>
              <w:rPr>
                <w:noProof/>
              </w:rPr>
              <w:t xml:space="preserve">[2] </w:t>
            </w:r>
          </w:p>
        </w:tc>
        <w:tc>
          <w:tcPr>
            <w:tcW w:w="4628" w:type="pct"/>
            <w:hideMark/>
          </w:tcPr>
          <w:p w14:paraId="5D2E663F" w14:textId="77777777" w:rsidR="00BC49B4" w:rsidRDefault="00BC49B4">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BC49B4" w14:paraId="77D23BFC" w14:textId="77777777" w:rsidTr="00841FC5">
        <w:trPr>
          <w:divId w:val="1508136883"/>
          <w:tblCellSpacing w:w="15" w:type="dxa"/>
        </w:trPr>
        <w:tc>
          <w:tcPr>
            <w:tcW w:w="322" w:type="pct"/>
            <w:hideMark/>
          </w:tcPr>
          <w:p w14:paraId="4AAB332F" w14:textId="77777777" w:rsidR="00BC49B4" w:rsidRDefault="00BC49B4" w:rsidP="00A95D9A">
            <w:pPr>
              <w:pStyle w:val="Bibliography"/>
              <w:ind w:firstLine="45"/>
              <w:rPr>
                <w:noProof/>
              </w:rPr>
            </w:pPr>
            <w:r>
              <w:rPr>
                <w:noProof/>
              </w:rPr>
              <w:t xml:space="preserve">[3] </w:t>
            </w:r>
          </w:p>
        </w:tc>
        <w:tc>
          <w:tcPr>
            <w:tcW w:w="4628" w:type="pct"/>
            <w:hideMark/>
          </w:tcPr>
          <w:p w14:paraId="24D76F36" w14:textId="77777777" w:rsidR="00BC49B4" w:rsidRDefault="00BC49B4">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BC49B4" w14:paraId="668672D7" w14:textId="77777777" w:rsidTr="00841FC5">
        <w:trPr>
          <w:divId w:val="1508136883"/>
          <w:tblCellSpacing w:w="15" w:type="dxa"/>
        </w:trPr>
        <w:tc>
          <w:tcPr>
            <w:tcW w:w="322" w:type="pct"/>
            <w:hideMark/>
          </w:tcPr>
          <w:p w14:paraId="57543CCA" w14:textId="77777777" w:rsidR="00BC49B4" w:rsidRDefault="00BC49B4" w:rsidP="00A95D9A">
            <w:pPr>
              <w:pStyle w:val="Bibliography"/>
              <w:ind w:firstLine="45"/>
              <w:rPr>
                <w:noProof/>
              </w:rPr>
            </w:pPr>
            <w:r>
              <w:rPr>
                <w:noProof/>
              </w:rPr>
              <w:t xml:space="preserve">[4] </w:t>
            </w:r>
          </w:p>
        </w:tc>
        <w:tc>
          <w:tcPr>
            <w:tcW w:w="4628" w:type="pct"/>
            <w:hideMark/>
          </w:tcPr>
          <w:p w14:paraId="55ACF02B" w14:textId="77777777" w:rsidR="00BC49B4" w:rsidRDefault="00BC49B4">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BC49B4" w14:paraId="363BCD96" w14:textId="77777777" w:rsidTr="00841FC5">
        <w:trPr>
          <w:divId w:val="1508136883"/>
          <w:tblCellSpacing w:w="15" w:type="dxa"/>
        </w:trPr>
        <w:tc>
          <w:tcPr>
            <w:tcW w:w="322" w:type="pct"/>
            <w:hideMark/>
          </w:tcPr>
          <w:p w14:paraId="4EF09E69" w14:textId="77777777" w:rsidR="00BC49B4" w:rsidRDefault="00BC49B4" w:rsidP="00A95D9A">
            <w:pPr>
              <w:pStyle w:val="Bibliography"/>
              <w:ind w:firstLine="45"/>
              <w:rPr>
                <w:noProof/>
              </w:rPr>
            </w:pPr>
            <w:r>
              <w:rPr>
                <w:noProof/>
              </w:rPr>
              <w:t xml:space="preserve">[5] </w:t>
            </w:r>
          </w:p>
        </w:tc>
        <w:tc>
          <w:tcPr>
            <w:tcW w:w="4628" w:type="pct"/>
            <w:hideMark/>
          </w:tcPr>
          <w:p w14:paraId="7FFA0918" w14:textId="77777777" w:rsidR="00BC49B4" w:rsidRDefault="00BC49B4">
            <w:pPr>
              <w:pStyle w:val="Bibliography"/>
              <w:rPr>
                <w:noProof/>
              </w:rPr>
            </w:pPr>
            <w:r>
              <w:rPr>
                <w:noProof/>
              </w:rPr>
              <w:t>"Развојна платформа Алфа," [Online]. Available: http://www.rt-rk.com/services/automotive. [Accessed 12 Септембар 2019].</w:t>
            </w:r>
          </w:p>
        </w:tc>
      </w:tr>
      <w:tr w:rsidR="00BC49B4" w14:paraId="43870EE6" w14:textId="77777777" w:rsidTr="00841FC5">
        <w:trPr>
          <w:divId w:val="1508136883"/>
          <w:tblCellSpacing w:w="15" w:type="dxa"/>
        </w:trPr>
        <w:tc>
          <w:tcPr>
            <w:tcW w:w="322" w:type="pct"/>
            <w:hideMark/>
          </w:tcPr>
          <w:p w14:paraId="2F4AD4AD" w14:textId="77777777" w:rsidR="00BC49B4" w:rsidRDefault="00BC49B4" w:rsidP="00A95D9A">
            <w:pPr>
              <w:pStyle w:val="Bibliography"/>
              <w:ind w:firstLine="45"/>
              <w:rPr>
                <w:noProof/>
              </w:rPr>
            </w:pPr>
            <w:r>
              <w:rPr>
                <w:noProof/>
              </w:rPr>
              <w:t xml:space="preserve">[6] </w:t>
            </w:r>
          </w:p>
        </w:tc>
        <w:tc>
          <w:tcPr>
            <w:tcW w:w="4628" w:type="pct"/>
            <w:hideMark/>
          </w:tcPr>
          <w:p w14:paraId="64CDBAE0" w14:textId="77777777" w:rsidR="00BC49B4" w:rsidRDefault="00BC49B4">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BC49B4" w14:paraId="70521586" w14:textId="77777777" w:rsidTr="00841FC5">
        <w:trPr>
          <w:divId w:val="1508136883"/>
          <w:tblCellSpacing w:w="15" w:type="dxa"/>
        </w:trPr>
        <w:tc>
          <w:tcPr>
            <w:tcW w:w="322" w:type="pct"/>
            <w:hideMark/>
          </w:tcPr>
          <w:p w14:paraId="2F535A22" w14:textId="77777777" w:rsidR="00BC49B4" w:rsidRDefault="00BC49B4" w:rsidP="00A95D9A">
            <w:pPr>
              <w:pStyle w:val="Bibliography"/>
              <w:ind w:firstLine="45"/>
              <w:rPr>
                <w:noProof/>
              </w:rPr>
            </w:pPr>
            <w:r>
              <w:rPr>
                <w:noProof/>
              </w:rPr>
              <w:lastRenderedPageBreak/>
              <w:t xml:space="preserve">[7] </w:t>
            </w:r>
          </w:p>
        </w:tc>
        <w:tc>
          <w:tcPr>
            <w:tcW w:w="4628" w:type="pct"/>
            <w:hideMark/>
          </w:tcPr>
          <w:p w14:paraId="2BB59641" w14:textId="77777777" w:rsidR="00BC49B4" w:rsidRDefault="00BC49B4">
            <w:pPr>
              <w:pStyle w:val="Bibliography"/>
              <w:rPr>
                <w:noProof/>
              </w:rPr>
            </w:pPr>
            <w:r>
              <w:rPr>
                <w:noProof/>
              </w:rPr>
              <w:t>H. Hellgren, "AUTOSAR in a Nutshell," 14 Април 2018. [Online]. Available: https://hackernoon.com/adaptive-autosar-in-a-nutshell-1cc609c1c5f5. [Accessed 16 Септембар 2019].</w:t>
            </w:r>
          </w:p>
        </w:tc>
      </w:tr>
      <w:tr w:rsidR="00BC49B4" w14:paraId="4A7576F0" w14:textId="77777777" w:rsidTr="00841FC5">
        <w:trPr>
          <w:divId w:val="1508136883"/>
          <w:tblCellSpacing w:w="15" w:type="dxa"/>
        </w:trPr>
        <w:tc>
          <w:tcPr>
            <w:tcW w:w="322" w:type="pct"/>
            <w:hideMark/>
          </w:tcPr>
          <w:p w14:paraId="1810B4B0" w14:textId="77777777" w:rsidR="00BC49B4" w:rsidRDefault="00BC49B4" w:rsidP="00A95D9A">
            <w:pPr>
              <w:pStyle w:val="Bibliography"/>
              <w:ind w:firstLine="45"/>
              <w:rPr>
                <w:noProof/>
              </w:rPr>
            </w:pPr>
            <w:r>
              <w:rPr>
                <w:noProof/>
              </w:rPr>
              <w:t xml:space="preserve">[8] </w:t>
            </w:r>
          </w:p>
        </w:tc>
        <w:tc>
          <w:tcPr>
            <w:tcW w:w="4628" w:type="pct"/>
            <w:hideMark/>
          </w:tcPr>
          <w:p w14:paraId="53F072EB" w14:textId="77777777" w:rsidR="00BC49B4" w:rsidRDefault="00BC49B4">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BC49B4" w14:paraId="6C3EF818" w14:textId="77777777" w:rsidTr="00841FC5">
        <w:trPr>
          <w:divId w:val="1508136883"/>
          <w:tblCellSpacing w:w="15" w:type="dxa"/>
        </w:trPr>
        <w:tc>
          <w:tcPr>
            <w:tcW w:w="322" w:type="pct"/>
            <w:hideMark/>
          </w:tcPr>
          <w:p w14:paraId="1760BFAA" w14:textId="77777777" w:rsidR="00BC49B4" w:rsidRDefault="00BC49B4" w:rsidP="00A95D9A">
            <w:pPr>
              <w:pStyle w:val="Bibliography"/>
              <w:ind w:firstLine="45"/>
              <w:rPr>
                <w:noProof/>
              </w:rPr>
            </w:pPr>
            <w:r>
              <w:rPr>
                <w:noProof/>
              </w:rPr>
              <w:t xml:space="preserve">[9] </w:t>
            </w:r>
          </w:p>
        </w:tc>
        <w:tc>
          <w:tcPr>
            <w:tcW w:w="4628" w:type="pct"/>
            <w:hideMark/>
          </w:tcPr>
          <w:p w14:paraId="75A59480" w14:textId="77777777" w:rsidR="00BC49B4" w:rsidRDefault="00BC49B4">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BC49B4" w14:paraId="77207179" w14:textId="77777777" w:rsidTr="00841FC5">
        <w:trPr>
          <w:divId w:val="1508136883"/>
          <w:tblCellSpacing w:w="15" w:type="dxa"/>
        </w:trPr>
        <w:tc>
          <w:tcPr>
            <w:tcW w:w="322" w:type="pct"/>
            <w:hideMark/>
          </w:tcPr>
          <w:p w14:paraId="46C0ABD3" w14:textId="77777777" w:rsidR="00BC49B4" w:rsidRDefault="00BC49B4" w:rsidP="00A95D9A">
            <w:pPr>
              <w:pStyle w:val="Bibliography"/>
              <w:ind w:firstLine="45"/>
              <w:rPr>
                <w:noProof/>
              </w:rPr>
            </w:pPr>
            <w:r>
              <w:rPr>
                <w:noProof/>
              </w:rPr>
              <w:t xml:space="preserve">[10] </w:t>
            </w:r>
          </w:p>
        </w:tc>
        <w:tc>
          <w:tcPr>
            <w:tcW w:w="4628" w:type="pct"/>
            <w:hideMark/>
          </w:tcPr>
          <w:p w14:paraId="688CA846" w14:textId="77777777" w:rsidR="00BC49B4" w:rsidRDefault="00BC49B4">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BC49B4" w14:paraId="578F0117" w14:textId="77777777" w:rsidTr="00841FC5">
        <w:trPr>
          <w:divId w:val="1508136883"/>
          <w:tblCellSpacing w:w="15" w:type="dxa"/>
        </w:trPr>
        <w:tc>
          <w:tcPr>
            <w:tcW w:w="322" w:type="pct"/>
            <w:hideMark/>
          </w:tcPr>
          <w:p w14:paraId="32AE2C50" w14:textId="77777777" w:rsidR="00BC49B4" w:rsidRDefault="00BC49B4" w:rsidP="00A95D9A">
            <w:pPr>
              <w:pStyle w:val="Bibliography"/>
              <w:ind w:firstLine="45"/>
              <w:rPr>
                <w:noProof/>
              </w:rPr>
            </w:pPr>
            <w:r>
              <w:rPr>
                <w:noProof/>
              </w:rPr>
              <w:t xml:space="preserve">[11] </w:t>
            </w:r>
          </w:p>
        </w:tc>
        <w:tc>
          <w:tcPr>
            <w:tcW w:w="4628" w:type="pct"/>
            <w:hideMark/>
          </w:tcPr>
          <w:p w14:paraId="5EE6CE8E" w14:textId="77777777" w:rsidR="00BC49B4" w:rsidRDefault="00BC49B4">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BC49B4" w14:paraId="7190A2E2" w14:textId="77777777" w:rsidTr="00841FC5">
        <w:trPr>
          <w:divId w:val="1508136883"/>
          <w:tblCellSpacing w:w="15" w:type="dxa"/>
        </w:trPr>
        <w:tc>
          <w:tcPr>
            <w:tcW w:w="322" w:type="pct"/>
            <w:hideMark/>
          </w:tcPr>
          <w:p w14:paraId="2429B197" w14:textId="77777777" w:rsidR="00BC49B4" w:rsidRDefault="00BC49B4" w:rsidP="00A95D9A">
            <w:pPr>
              <w:pStyle w:val="Bibliography"/>
              <w:ind w:firstLine="45"/>
              <w:rPr>
                <w:noProof/>
              </w:rPr>
            </w:pPr>
            <w:r>
              <w:rPr>
                <w:noProof/>
              </w:rPr>
              <w:t xml:space="preserve">[12] </w:t>
            </w:r>
          </w:p>
        </w:tc>
        <w:tc>
          <w:tcPr>
            <w:tcW w:w="4628" w:type="pct"/>
            <w:hideMark/>
          </w:tcPr>
          <w:p w14:paraId="6E8EA659" w14:textId="77777777" w:rsidR="00BC49B4" w:rsidRDefault="00BC49B4">
            <w:pPr>
              <w:pStyle w:val="Bibliography"/>
              <w:rPr>
                <w:noProof/>
              </w:rPr>
            </w:pPr>
            <w:r>
              <w:rPr>
                <w:noProof/>
              </w:rPr>
              <w:t>AUTOSAR, "AUTOSAR," Март 2019. [Online]. Available: https://www.autosar.org/standards/adaptive-platform/adaptive-platform-1903/. [Accessed 22 Септембар 2019].</w:t>
            </w:r>
          </w:p>
        </w:tc>
      </w:tr>
      <w:tr w:rsidR="00BC49B4" w14:paraId="3D30DF94" w14:textId="77777777" w:rsidTr="00841FC5">
        <w:trPr>
          <w:divId w:val="1508136883"/>
          <w:tblCellSpacing w:w="15" w:type="dxa"/>
        </w:trPr>
        <w:tc>
          <w:tcPr>
            <w:tcW w:w="322" w:type="pct"/>
            <w:hideMark/>
          </w:tcPr>
          <w:p w14:paraId="54C5B05C" w14:textId="77777777" w:rsidR="00BC49B4" w:rsidRDefault="00BC49B4" w:rsidP="00A95D9A">
            <w:pPr>
              <w:pStyle w:val="Bibliography"/>
              <w:ind w:firstLine="45"/>
              <w:rPr>
                <w:noProof/>
              </w:rPr>
            </w:pPr>
            <w:r>
              <w:rPr>
                <w:noProof/>
              </w:rPr>
              <w:t xml:space="preserve">[13] </w:t>
            </w:r>
          </w:p>
        </w:tc>
        <w:tc>
          <w:tcPr>
            <w:tcW w:w="4628" w:type="pct"/>
            <w:hideMark/>
          </w:tcPr>
          <w:p w14:paraId="3F0BA7CB" w14:textId="77777777" w:rsidR="00BC49B4" w:rsidRDefault="00BC49B4">
            <w:pPr>
              <w:pStyle w:val="Bibliography"/>
              <w:rPr>
                <w:noProof/>
              </w:rPr>
            </w:pPr>
            <w:r>
              <w:rPr>
                <w:noProof/>
              </w:rPr>
              <w:t>D. L. Völker, "Scalable service-Oriented MiddlewarE over IP (SOME/IP)," 2019. [Online]. Available: http://some-ip.com/. [Accessed 16 октобар 2019].</w:t>
            </w:r>
          </w:p>
        </w:tc>
      </w:tr>
      <w:tr w:rsidR="00BC49B4" w14:paraId="2B0E0081" w14:textId="77777777" w:rsidTr="00841FC5">
        <w:trPr>
          <w:divId w:val="1508136883"/>
          <w:tblCellSpacing w:w="15" w:type="dxa"/>
        </w:trPr>
        <w:tc>
          <w:tcPr>
            <w:tcW w:w="322" w:type="pct"/>
            <w:hideMark/>
          </w:tcPr>
          <w:p w14:paraId="16FDF986" w14:textId="77777777" w:rsidR="00BC49B4" w:rsidRDefault="00BC49B4" w:rsidP="00A95D9A">
            <w:pPr>
              <w:pStyle w:val="Bibliography"/>
              <w:ind w:firstLine="45"/>
              <w:rPr>
                <w:noProof/>
              </w:rPr>
            </w:pPr>
            <w:r>
              <w:rPr>
                <w:noProof/>
              </w:rPr>
              <w:t xml:space="preserve">[14] </w:t>
            </w:r>
          </w:p>
        </w:tc>
        <w:tc>
          <w:tcPr>
            <w:tcW w:w="4628" w:type="pct"/>
            <w:hideMark/>
          </w:tcPr>
          <w:p w14:paraId="285A4B78" w14:textId="77777777" w:rsidR="00BC49B4" w:rsidRDefault="00BC49B4">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BC49B4" w14:paraId="4B9C03D5" w14:textId="77777777" w:rsidTr="00841FC5">
        <w:trPr>
          <w:divId w:val="1508136883"/>
          <w:tblCellSpacing w:w="15" w:type="dxa"/>
        </w:trPr>
        <w:tc>
          <w:tcPr>
            <w:tcW w:w="322" w:type="pct"/>
            <w:hideMark/>
          </w:tcPr>
          <w:p w14:paraId="53361A65" w14:textId="77777777" w:rsidR="00BC49B4" w:rsidRDefault="00BC49B4" w:rsidP="00A95D9A">
            <w:pPr>
              <w:pStyle w:val="Bibliography"/>
              <w:ind w:firstLine="45"/>
              <w:rPr>
                <w:noProof/>
              </w:rPr>
            </w:pPr>
            <w:r>
              <w:rPr>
                <w:noProof/>
              </w:rPr>
              <w:t xml:space="preserve">[15] </w:t>
            </w:r>
          </w:p>
        </w:tc>
        <w:tc>
          <w:tcPr>
            <w:tcW w:w="4628" w:type="pct"/>
            <w:hideMark/>
          </w:tcPr>
          <w:p w14:paraId="5D9F841C" w14:textId="77777777" w:rsidR="00BC49B4" w:rsidRDefault="00BC49B4">
            <w:pPr>
              <w:pStyle w:val="Bibliography"/>
              <w:rPr>
                <w:noProof/>
              </w:rPr>
            </w:pPr>
            <w:r>
              <w:rPr>
                <w:noProof/>
              </w:rPr>
              <w:t>Texas Instruments, "Introductionto the Controller Area Network(CAN," Мај 2016. [Online]. Available: http://www.ti.com/lit/an/sloa101b/sloa101b.pdf. [Accessed 29 Септембар 2019].</w:t>
            </w:r>
          </w:p>
        </w:tc>
      </w:tr>
      <w:tr w:rsidR="00BC49B4" w14:paraId="7EE88DFF" w14:textId="77777777" w:rsidTr="00841FC5">
        <w:trPr>
          <w:divId w:val="1508136883"/>
          <w:tblCellSpacing w:w="15" w:type="dxa"/>
        </w:trPr>
        <w:tc>
          <w:tcPr>
            <w:tcW w:w="322" w:type="pct"/>
            <w:hideMark/>
          </w:tcPr>
          <w:p w14:paraId="3B4BDE2B" w14:textId="77777777" w:rsidR="00BC49B4" w:rsidRDefault="00BC49B4" w:rsidP="00A95D9A">
            <w:pPr>
              <w:pStyle w:val="Bibliography"/>
              <w:ind w:firstLine="45"/>
              <w:rPr>
                <w:noProof/>
              </w:rPr>
            </w:pPr>
            <w:r>
              <w:rPr>
                <w:noProof/>
              </w:rPr>
              <w:lastRenderedPageBreak/>
              <w:t xml:space="preserve">[16] </w:t>
            </w:r>
          </w:p>
        </w:tc>
        <w:tc>
          <w:tcPr>
            <w:tcW w:w="4628" w:type="pct"/>
            <w:hideMark/>
          </w:tcPr>
          <w:p w14:paraId="6896DEA7" w14:textId="77777777" w:rsidR="00BC49B4" w:rsidRDefault="00BC49B4">
            <w:pPr>
              <w:pStyle w:val="Bibliography"/>
              <w:rPr>
                <w:noProof/>
              </w:rPr>
            </w:pPr>
            <w:r>
              <w:rPr>
                <w:noProof/>
              </w:rPr>
              <w:t>LIN Consortium, "LIN - Local Interconnect Network," 13 Јун 2015. [Online]. Available: http://www.interfacebus.com/Design_Connector_LIN_Bus.html. [Accessed 29 Септембар 2019].</w:t>
            </w:r>
          </w:p>
        </w:tc>
      </w:tr>
      <w:tr w:rsidR="00BC49B4" w14:paraId="38C88028" w14:textId="77777777" w:rsidTr="00841FC5">
        <w:trPr>
          <w:divId w:val="1508136883"/>
          <w:tblCellSpacing w:w="15" w:type="dxa"/>
        </w:trPr>
        <w:tc>
          <w:tcPr>
            <w:tcW w:w="322" w:type="pct"/>
            <w:hideMark/>
          </w:tcPr>
          <w:p w14:paraId="3A9C6DF7" w14:textId="77777777" w:rsidR="00BC49B4" w:rsidRDefault="00BC49B4" w:rsidP="00A95D9A">
            <w:pPr>
              <w:pStyle w:val="Bibliography"/>
              <w:ind w:firstLine="45"/>
              <w:rPr>
                <w:noProof/>
              </w:rPr>
            </w:pPr>
            <w:r>
              <w:rPr>
                <w:noProof/>
              </w:rPr>
              <w:t xml:space="preserve">[17] </w:t>
            </w:r>
          </w:p>
        </w:tc>
        <w:tc>
          <w:tcPr>
            <w:tcW w:w="4628" w:type="pct"/>
            <w:hideMark/>
          </w:tcPr>
          <w:p w14:paraId="1E33802A" w14:textId="77777777" w:rsidR="00BC49B4" w:rsidRDefault="00BC49B4">
            <w:pPr>
              <w:pStyle w:val="Bibliography"/>
              <w:rPr>
                <w:noProof/>
              </w:rPr>
            </w:pPr>
            <w:r>
              <w:rPr>
                <w:noProof/>
              </w:rPr>
              <w:t>L. Lamport, "Interporcess communication," 11 Јун 1985. [Online]. Available: https://apps.dtic.mil/dtic/tr/fulltext/u2/a156337.pdf. [Accessed 28 Септембар 2019].</w:t>
            </w:r>
          </w:p>
        </w:tc>
      </w:tr>
      <w:tr w:rsidR="00BC49B4" w14:paraId="18B88921" w14:textId="77777777" w:rsidTr="00841FC5">
        <w:trPr>
          <w:divId w:val="1508136883"/>
          <w:tblCellSpacing w:w="15" w:type="dxa"/>
        </w:trPr>
        <w:tc>
          <w:tcPr>
            <w:tcW w:w="322" w:type="pct"/>
            <w:hideMark/>
          </w:tcPr>
          <w:p w14:paraId="7EE96182" w14:textId="77777777" w:rsidR="00BC49B4" w:rsidRDefault="00BC49B4" w:rsidP="00A95D9A">
            <w:pPr>
              <w:pStyle w:val="Bibliography"/>
              <w:ind w:firstLine="45"/>
              <w:rPr>
                <w:noProof/>
              </w:rPr>
            </w:pPr>
            <w:r>
              <w:rPr>
                <w:noProof/>
              </w:rPr>
              <w:t xml:space="preserve">[18] </w:t>
            </w:r>
          </w:p>
        </w:tc>
        <w:tc>
          <w:tcPr>
            <w:tcW w:w="4628" w:type="pct"/>
            <w:hideMark/>
          </w:tcPr>
          <w:p w14:paraId="5A4EB668" w14:textId="77777777" w:rsidR="00BC49B4" w:rsidRDefault="00BC49B4">
            <w:pPr>
              <w:pStyle w:val="Bibliography"/>
              <w:rPr>
                <w:noProof/>
              </w:rPr>
            </w:pPr>
            <w:r>
              <w:rPr>
                <w:noProof/>
              </w:rPr>
              <w:t>"D-bus," freedesktop.org, 7 Јул 2018. [Online]. Available: https://www.freedesktop.org/wiki/Software/dbus/. [Accessed 28 Септембар 2019].</w:t>
            </w:r>
          </w:p>
        </w:tc>
      </w:tr>
      <w:tr w:rsidR="00BC49B4" w14:paraId="68966B9D" w14:textId="77777777" w:rsidTr="00841FC5">
        <w:trPr>
          <w:divId w:val="1508136883"/>
          <w:tblCellSpacing w:w="15" w:type="dxa"/>
        </w:trPr>
        <w:tc>
          <w:tcPr>
            <w:tcW w:w="322" w:type="pct"/>
            <w:hideMark/>
          </w:tcPr>
          <w:p w14:paraId="7A716631" w14:textId="77777777" w:rsidR="00BC49B4" w:rsidRDefault="00BC49B4" w:rsidP="00A95D9A">
            <w:pPr>
              <w:pStyle w:val="Bibliography"/>
              <w:ind w:firstLine="45"/>
              <w:rPr>
                <w:noProof/>
              </w:rPr>
            </w:pPr>
            <w:r>
              <w:rPr>
                <w:noProof/>
              </w:rPr>
              <w:t xml:space="preserve">[19] </w:t>
            </w:r>
          </w:p>
        </w:tc>
        <w:tc>
          <w:tcPr>
            <w:tcW w:w="4628" w:type="pct"/>
            <w:hideMark/>
          </w:tcPr>
          <w:p w14:paraId="6B6A5046" w14:textId="77777777" w:rsidR="00BC49B4" w:rsidRDefault="00BC49B4">
            <w:pPr>
              <w:pStyle w:val="Bibliography"/>
              <w:rPr>
                <w:noProof/>
              </w:rPr>
            </w:pPr>
            <w:r>
              <w:rPr>
                <w:noProof/>
              </w:rPr>
              <w:t xml:space="preserve">D. A. Rusling, The Linux Kernel, 2001. </w:t>
            </w:r>
          </w:p>
        </w:tc>
      </w:tr>
      <w:tr w:rsidR="00BC49B4" w14:paraId="693ABD99" w14:textId="77777777" w:rsidTr="00841FC5">
        <w:trPr>
          <w:divId w:val="1508136883"/>
          <w:tblCellSpacing w:w="15" w:type="dxa"/>
        </w:trPr>
        <w:tc>
          <w:tcPr>
            <w:tcW w:w="322" w:type="pct"/>
            <w:hideMark/>
          </w:tcPr>
          <w:p w14:paraId="6DAB4C4F" w14:textId="77777777" w:rsidR="00BC49B4" w:rsidRDefault="00BC49B4" w:rsidP="00A95D9A">
            <w:pPr>
              <w:pStyle w:val="Bibliography"/>
              <w:ind w:firstLine="45"/>
              <w:rPr>
                <w:noProof/>
              </w:rPr>
            </w:pPr>
            <w:r>
              <w:rPr>
                <w:noProof/>
              </w:rPr>
              <w:t xml:space="preserve">[20] </w:t>
            </w:r>
          </w:p>
        </w:tc>
        <w:tc>
          <w:tcPr>
            <w:tcW w:w="4628" w:type="pct"/>
            <w:hideMark/>
          </w:tcPr>
          <w:p w14:paraId="5F9B7094" w14:textId="77777777" w:rsidR="00BC49B4" w:rsidRDefault="00BC49B4">
            <w:pPr>
              <w:pStyle w:val="Bibliography"/>
              <w:rPr>
                <w:noProof/>
              </w:rPr>
            </w:pPr>
            <w:r>
              <w:rPr>
                <w:noProof/>
              </w:rPr>
              <w:t>Texas Instruments Incorporated, "TDA2x ADAS System-on-Chip," 2013. [Online]. Available: http://www.ti.com/lit/ml/sprt681/sprt681.pdf. [Accessed 29 Септембар 2019].</w:t>
            </w:r>
          </w:p>
        </w:tc>
      </w:tr>
      <w:tr w:rsidR="00BC49B4" w14:paraId="645DF9D9" w14:textId="77777777" w:rsidTr="00841FC5">
        <w:trPr>
          <w:divId w:val="1508136883"/>
          <w:tblCellSpacing w:w="15" w:type="dxa"/>
        </w:trPr>
        <w:tc>
          <w:tcPr>
            <w:tcW w:w="322" w:type="pct"/>
            <w:hideMark/>
          </w:tcPr>
          <w:p w14:paraId="0D887CA3" w14:textId="77777777" w:rsidR="00BC49B4" w:rsidRDefault="00BC49B4" w:rsidP="00A95D9A">
            <w:pPr>
              <w:pStyle w:val="Bibliography"/>
              <w:ind w:firstLine="45"/>
              <w:rPr>
                <w:noProof/>
              </w:rPr>
            </w:pPr>
            <w:r>
              <w:rPr>
                <w:noProof/>
              </w:rPr>
              <w:t xml:space="preserve">[21] </w:t>
            </w:r>
          </w:p>
        </w:tc>
        <w:tc>
          <w:tcPr>
            <w:tcW w:w="4628" w:type="pct"/>
            <w:hideMark/>
          </w:tcPr>
          <w:p w14:paraId="48223BD3" w14:textId="77777777" w:rsidR="00BC49B4" w:rsidRDefault="00BC49B4">
            <w:pPr>
              <w:pStyle w:val="Bibliography"/>
              <w:rPr>
                <w:noProof/>
              </w:rPr>
            </w:pPr>
            <w:r>
              <w:rPr>
                <w:noProof/>
              </w:rPr>
              <w:t>Texas Instruments, "TDA2x," Октобар 2013. [Online]. Available: http://processors.wiki.ti.com/index.php/TDA2x. [Accessed 6 Октобар 2019].</w:t>
            </w:r>
          </w:p>
        </w:tc>
      </w:tr>
      <w:tr w:rsidR="00BC49B4" w14:paraId="05BFF2BE" w14:textId="77777777" w:rsidTr="00841FC5">
        <w:trPr>
          <w:divId w:val="1508136883"/>
          <w:tblCellSpacing w:w="15" w:type="dxa"/>
        </w:trPr>
        <w:tc>
          <w:tcPr>
            <w:tcW w:w="322" w:type="pct"/>
            <w:hideMark/>
          </w:tcPr>
          <w:p w14:paraId="0446DEC4" w14:textId="77777777" w:rsidR="00BC49B4" w:rsidRDefault="00BC49B4" w:rsidP="00A95D9A">
            <w:pPr>
              <w:pStyle w:val="Bibliography"/>
              <w:ind w:firstLine="45"/>
              <w:rPr>
                <w:noProof/>
              </w:rPr>
            </w:pPr>
            <w:r>
              <w:rPr>
                <w:noProof/>
              </w:rPr>
              <w:t xml:space="preserve">[22] </w:t>
            </w:r>
          </w:p>
        </w:tc>
        <w:tc>
          <w:tcPr>
            <w:tcW w:w="4628" w:type="pct"/>
            <w:hideMark/>
          </w:tcPr>
          <w:p w14:paraId="2DDCAC04" w14:textId="77777777" w:rsidR="00BC49B4" w:rsidRDefault="00BC49B4">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BC49B4" w14:paraId="3C66E965" w14:textId="77777777" w:rsidTr="00841FC5">
        <w:trPr>
          <w:divId w:val="1508136883"/>
          <w:tblCellSpacing w:w="15" w:type="dxa"/>
        </w:trPr>
        <w:tc>
          <w:tcPr>
            <w:tcW w:w="322" w:type="pct"/>
            <w:hideMark/>
          </w:tcPr>
          <w:p w14:paraId="2FD01BF8" w14:textId="77777777" w:rsidR="00BC49B4" w:rsidRDefault="00BC49B4" w:rsidP="00A95D9A">
            <w:pPr>
              <w:pStyle w:val="Bibliography"/>
              <w:ind w:firstLine="45"/>
              <w:rPr>
                <w:noProof/>
              </w:rPr>
            </w:pPr>
            <w:r>
              <w:rPr>
                <w:noProof/>
              </w:rPr>
              <w:t xml:space="preserve">[23] </w:t>
            </w:r>
          </w:p>
        </w:tc>
        <w:tc>
          <w:tcPr>
            <w:tcW w:w="4628" w:type="pct"/>
            <w:hideMark/>
          </w:tcPr>
          <w:p w14:paraId="5DCDD4BB" w14:textId="77777777" w:rsidR="00BC49B4" w:rsidRDefault="00BC49B4">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BC49B4" w14:paraId="61AFDDAC" w14:textId="77777777" w:rsidTr="00841FC5">
        <w:trPr>
          <w:divId w:val="1508136883"/>
          <w:tblCellSpacing w:w="15" w:type="dxa"/>
        </w:trPr>
        <w:tc>
          <w:tcPr>
            <w:tcW w:w="322" w:type="pct"/>
            <w:hideMark/>
          </w:tcPr>
          <w:p w14:paraId="53148AE7" w14:textId="77777777" w:rsidR="00BC49B4" w:rsidRDefault="00BC49B4" w:rsidP="00A95D9A">
            <w:pPr>
              <w:pStyle w:val="Bibliography"/>
              <w:ind w:firstLine="45"/>
              <w:rPr>
                <w:noProof/>
              </w:rPr>
            </w:pPr>
            <w:r>
              <w:rPr>
                <w:noProof/>
              </w:rPr>
              <w:t xml:space="preserve">[24] </w:t>
            </w:r>
          </w:p>
        </w:tc>
        <w:tc>
          <w:tcPr>
            <w:tcW w:w="4628" w:type="pct"/>
            <w:hideMark/>
          </w:tcPr>
          <w:p w14:paraId="56219722" w14:textId="77777777" w:rsidR="00BC49B4" w:rsidRDefault="00BC49B4">
            <w:pPr>
              <w:pStyle w:val="Bibliography"/>
              <w:rPr>
                <w:noProof/>
              </w:rPr>
            </w:pPr>
            <w:r>
              <w:rPr>
                <w:noProof/>
              </w:rPr>
              <w:t>Perforce, "Perforce," [Online]. Available: https://www.perforce.com/resources/qac/misra-c-cpp. [Accessed 12 Октобар 2019].</w:t>
            </w:r>
          </w:p>
        </w:tc>
      </w:tr>
      <w:tr w:rsidR="00BC49B4" w14:paraId="57E2722A" w14:textId="77777777" w:rsidTr="00841FC5">
        <w:trPr>
          <w:divId w:val="1508136883"/>
          <w:tblCellSpacing w:w="15" w:type="dxa"/>
        </w:trPr>
        <w:tc>
          <w:tcPr>
            <w:tcW w:w="322" w:type="pct"/>
            <w:hideMark/>
          </w:tcPr>
          <w:p w14:paraId="32D80606" w14:textId="77777777" w:rsidR="00BC49B4" w:rsidRDefault="00BC49B4" w:rsidP="00A95D9A">
            <w:pPr>
              <w:pStyle w:val="Bibliography"/>
              <w:ind w:firstLine="45"/>
              <w:rPr>
                <w:noProof/>
              </w:rPr>
            </w:pPr>
            <w:r>
              <w:rPr>
                <w:noProof/>
              </w:rPr>
              <w:t xml:space="preserve">[25] </w:t>
            </w:r>
          </w:p>
        </w:tc>
        <w:tc>
          <w:tcPr>
            <w:tcW w:w="4628" w:type="pct"/>
            <w:hideMark/>
          </w:tcPr>
          <w:p w14:paraId="246BD54B" w14:textId="77777777" w:rsidR="00BC49B4" w:rsidRDefault="00BC49B4">
            <w:pPr>
              <w:pStyle w:val="Bibliography"/>
              <w:rPr>
                <w:noProof/>
              </w:rPr>
            </w:pPr>
            <w:r>
              <w:rPr>
                <w:noProof/>
              </w:rPr>
              <w:t>Сmake, "CMake," [Online]. Available: https://cmake.org/. [Accessed 12 Октобар 2019].</w:t>
            </w:r>
          </w:p>
        </w:tc>
      </w:tr>
      <w:tr w:rsidR="00BC49B4" w14:paraId="79000402" w14:textId="77777777" w:rsidTr="00841FC5">
        <w:trPr>
          <w:divId w:val="1508136883"/>
          <w:tblCellSpacing w:w="15" w:type="dxa"/>
        </w:trPr>
        <w:tc>
          <w:tcPr>
            <w:tcW w:w="322" w:type="pct"/>
            <w:hideMark/>
          </w:tcPr>
          <w:p w14:paraId="25429FE2" w14:textId="77777777" w:rsidR="00BC49B4" w:rsidRDefault="00BC49B4" w:rsidP="00A95D9A">
            <w:pPr>
              <w:pStyle w:val="Bibliography"/>
              <w:ind w:firstLine="45"/>
              <w:rPr>
                <w:noProof/>
              </w:rPr>
            </w:pPr>
            <w:r>
              <w:rPr>
                <w:noProof/>
              </w:rPr>
              <w:t xml:space="preserve">[26] </w:t>
            </w:r>
          </w:p>
        </w:tc>
        <w:tc>
          <w:tcPr>
            <w:tcW w:w="4628" w:type="pct"/>
            <w:hideMark/>
          </w:tcPr>
          <w:p w14:paraId="07FC66CA" w14:textId="77777777" w:rsidR="00BC49B4" w:rsidRDefault="00BC49B4">
            <w:pPr>
              <w:pStyle w:val="Bibliography"/>
              <w:rPr>
                <w:noProof/>
              </w:rPr>
            </w:pPr>
            <w:r>
              <w:rPr>
                <w:noProof/>
              </w:rPr>
              <w:t>GNU, "GNU make," [Online]. Available: https://www.gnu.org/software/make/manual/make.html. [Accessed 12 Октобар 2019].</w:t>
            </w:r>
          </w:p>
        </w:tc>
      </w:tr>
      <w:tr w:rsidR="00BC49B4" w14:paraId="32895631" w14:textId="77777777" w:rsidTr="00841FC5">
        <w:trPr>
          <w:divId w:val="1508136883"/>
          <w:tblCellSpacing w:w="15" w:type="dxa"/>
        </w:trPr>
        <w:tc>
          <w:tcPr>
            <w:tcW w:w="322" w:type="pct"/>
            <w:hideMark/>
          </w:tcPr>
          <w:p w14:paraId="10A6BC83" w14:textId="77777777" w:rsidR="00BC49B4" w:rsidRDefault="00BC49B4" w:rsidP="00A95D9A">
            <w:pPr>
              <w:pStyle w:val="Bibliography"/>
              <w:ind w:firstLine="45"/>
              <w:rPr>
                <w:noProof/>
              </w:rPr>
            </w:pPr>
            <w:r>
              <w:rPr>
                <w:noProof/>
              </w:rPr>
              <w:t xml:space="preserve">[27] </w:t>
            </w:r>
          </w:p>
        </w:tc>
        <w:tc>
          <w:tcPr>
            <w:tcW w:w="4628" w:type="pct"/>
            <w:hideMark/>
          </w:tcPr>
          <w:p w14:paraId="679AA3C3" w14:textId="77777777" w:rsidR="00BC49B4" w:rsidRDefault="00BC49B4">
            <w:pPr>
              <w:pStyle w:val="Bibliography"/>
              <w:rPr>
                <w:noProof/>
              </w:rPr>
            </w:pPr>
            <w:r>
              <w:rPr>
                <w:noProof/>
              </w:rPr>
              <w:t>"ООDesign," [Online]. Available: https://www.oodesign.com/singleton-pattern.html. [Accessed 12 октобар 2019].</w:t>
            </w:r>
          </w:p>
        </w:tc>
      </w:tr>
      <w:tr w:rsidR="00BC49B4" w14:paraId="1D9DEDDD" w14:textId="77777777" w:rsidTr="00841FC5">
        <w:trPr>
          <w:divId w:val="1508136883"/>
          <w:tblCellSpacing w:w="15" w:type="dxa"/>
        </w:trPr>
        <w:tc>
          <w:tcPr>
            <w:tcW w:w="322" w:type="pct"/>
            <w:hideMark/>
          </w:tcPr>
          <w:p w14:paraId="59BC7449" w14:textId="77777777" w:rsidR="00BC49B4" w:rsidRDefault="00BC49B4" w:rsidP="00A95D9A">
            <w:pPr>
              <w:pStyle w:val="Bibliography"/>
              <w:ind w:firstLine="45"/>
              <w:rPr>
                <w:noProof/>
              </w:rPr>
            </w:pPr>
            <w:r>
              <w:rPr>
                <w:noProof/>
              </w:rPr>
              <w:t xml:space="preserve">[28] </w:t>
            </w:r>
          </w:p>
        </w:tc>
        <w:tc>
          <w:tcPr>
            <w:tcW w:w="4628" w:type="pct"/>
            <w:hideMark/>
          </w:tcPr>
          <w:p w14:paraId="2DC5F03C" w14:textId="77777777" w:rsidR="00BC49B4" w:rsidRDefault="00BC49B4">
            <w:pPr>
              <w:pStyle w:val="Bibliography"/>
              <w:rPr>
                <w:noProof/>
              </w:rPr>
            </w:pPr>
            <w:r>
              <w:rPr>
                <w:noProof/>
              </w:rPr>
              <w:t>M. Kerrisk, "Linux Programmer's Manual," 11 Октобар 2019. [Online]. Available: http://man7.org/linux/man-pages/man7/shm_overview.7.html. [Accessed 13 Октобар 2019].</w:t>
            </w:r>
          </w:p>
        </w:tc>
      </w:tr>
      <w:tr w:rsidR="00BC49B4" w14:paraId="6107F408" w14:textId="77777777" w:rsidTr="00841FC5">
        <w:trPr>
          <w:divId w:val="1508136883"/>
          <w:tblCellSpacing w:w="15" w:type="dxa"/>
        </w:trPr>
        <w:tc>
          <w:tcPr>
            <w:tcW w:w="322" w:type="pct"/>
            <w:hideMark/>
          </w:tcPr>
          <w:p w14:paraId="4EBAF660" w14:textId="77777777" w:rsidR="00BC49B4" w:rsidRDefault="00BC49B4" w:rsidP="00A95D9A">
            <w:pPr>
              <w:pStyle w:val="Bibliography"/>
              <w:ind w:firstLine="45"/>
              <w:rPr>
                <w:noProof/>
              </w:rPr>
            </w:pPr>
            <w:r>
              <w:rPr>
                <w:noProof/>
              </w:rPr>
              <w:lastRenderedPageBreak/>
              <w:t xml:space="preserve">[29] </w:t>
            </w:r>
          </w:p>
        </w:tc>
        <w:tc>
          <w:tcPr>
            <w:tcW w:w="4628" w:type="pct"/>
            <w:hideMark/>
          </w:tcPr>
          <w:p w14:paraId="758A9877" w14:textId="77777777" w:rsidR="00BC49B4" w:rsidRDefault="00BC49B4">
            <w:pPr>
              <w:pStyle w:val="Bibliography"/>
              <w:rPr>
                <w:noProof/>
              </w:rPr>
            </w:pPr>
            <w:r>
              <w:rPr>
                <w:noProof/>
              </w:rPr>
              <w:t>M. Kerrisk, "Linux Programmer's Manual," 11 Октобар 2019. [Online]. Available: http://man7.org/linux/man-pages/man2/socket.2.html. [Accessed 13 Октобар 2019].</w:t>
            </w:r>
          </w:p>
        </w:tc>
      </w:tr>
      <w:tr w:rsidR="00BC49B4" w14:paraId="6E430207" w14:textId="77777777" w:rsidTr="00841FC5">
        <w:trPr>
          <w:divId w:val="1508136883"/>
          <w:tblCellSpacing w:w="15" w:type="dxa"/>
        </w:trPr>
        <w:tc>
          <w:tcPr>
            <w:tcW w:w="322" w:type="pct"/>
            <w:hideMark/>
          </w:tcPr>
          <w:p w14:paraId="0929B8D7" w14:textId="77777777" w:rsidR="00BC49B4" w:rsidRDefault="00BC49B4" w:rsidP="00A95D9A">
            <w:pPr>
              <w:pStyle w:val="Bibliography"/>
              <w:ind w:firstLine="45"/>
              <w:rPr>
                <w:noProof/>
              </w:rPr>
            </w:pPr>
            <w:r>
              <w:rPr>
                <w:noProof/>
              </w:rPr>
              <w:t xml:space="preserve">[30] </w:t>
            </w:r>
          </w:p>
        </w:tc>
        <w:tc>
          <w:tcPr>
            <w:tcW w:w="4628" w:type="pct"/>
            <w:hideMark/>
          </w:tcPr>
          <w:p w14:paraId="20A4D318" w14:textId="77777777" w:rsidR="00BC49B4" w:rsidRDefault="00BC49B4">
            <w:pPr>
              <w:pStyle w:val="Bibliography"/>
              <w:rPr>
                <w:noProof/>
              </w:rPr>
            </w:pPr>
            <w:r>
              <w:rPr>
                <w:noProof/>
              </w:rPr>
              <w:t>M. Kerrisk, "Linux Programmer's Manual," 5 Март 2017. [Online]. Available: http://man7.org/linux/man-pages/man7/sem_overview.7.html. [Accessed 14 Октобар 2019].</w:t>
            </w:r>
          </w:p>
        </w:tc>
      </w:tr>
      <w:tr w:rsidR="00BC49B4" w14:paraId="22B713BA" w14:textId="77777777" w:rsidTr="00841FC5">
        <w:trPr>
          <w:divId w:val="1508136883"/>
          <w:tblCellSpacing w:w="15" w:type="dxa"/>
        </w:trPr>
        <w:tc>
          <w:tcPr>
            <w:tcW w:w="322" w:type="pct"/>
            <w:hideMark/>
          </w:tcPr>
          <w:p w14:paraId="1BB1BD3B" w14:textId="77777777" w:rsidR="00BC49B4" w:rsidRDefault="00BC49B4" w:rsidP="00A95D9A">
            <w:pPr>
              <w:pStyle w:val="Bibliography"/>
              <w:ind w:firstLine="45"/>
              <w:rPr>
                <w:noProof/>
              </w:rPr>
            </w:pPr>
            <w:r>
              <w:rPr>
                <w:noProof/>
              </w:rPr>
              <w:t xml:space="preserve">[31] </w:t>
            </w:r>
          </w:p>
        </w:tc>
        <w:tc>
          <w:tcPr>
            <w:tcW w:w="4628" w:type="pct"/>
            <w:hideMark/>
          </w:tcPr>
          <w:p w14:paraId="0CB54F7D" w14:textId="77777777" w:rsidR="00BC49B4" w:rsidRDefault="00BC49B4">
            <w:pPr>
              <w:pStyle w:val="Bibliography"/>
              <w:rPr>
                <w:noProof/>
              </w:rPr>
            </w:pPr>
            <w:r>
              <w:rPr>
                <w:noProof/>
              </w:rPr>
              <w:t>"OpenGL," [Online]. Available: https://www.opengl.org. [Accessed 7 Јануар 2020].</w:t>
            </w:r>
          </w:p>
        </w:tc>
      </w:tr>
    </w:tbl>
    <w:p w14:paraId="647C8B94" w14:textId="77777777" w:rsidR="00BC49B4" w:rsidRDefault="00BC49B4">
      <w:pPr>
        <w:divId w:val="1508136883"/>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47"/>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05895" w14:textId="77777777" w:rsidR="00137DB9" w:rsidRDefault="00137DB9">
      <w:r>
        <w:separator/>
      </w:r>
    </w:p>
  </w:endnote>
  <w:endnote w:type="continuationSeparator" w:id="0">
    <w:p w14:paraId="421303EE" w14:textId="77777777" w:rsidR="00137DB9" w:rsidRDefault="00137DB9">
      <w:r>
        <w:continuationSeparator/>
      </w:r>
    </w:p>
  </w:endnote>
  <w:endnote w:type="continuationNotice" w:id="1">
    <w:p w14:paraId="58B390C7" w14:textId="77777777" w:rsidR="00137DB9" w:rsidRDefault="00137DB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FC15FE" w:rsidRDefault="00FC15FE"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FC15FE" w:rsidRDefault="00FC15FE"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FC15FE" w:rsidRDefault="00FC15FE"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FFAB4" w14:textId="77777777" w:rsidR="00137DB9" w:rsidRDefault="00137DB9">
      <w:r>
        <w:separator/>
      </w:r>
    </w:p>
  </w:footnote>
  <w:footnote w:type="continuationSeparator" w:id="0">
    <w:p w14:paraId="4BFCBB36" w14:textId="77777777" w:rsidR="00137DB9" w:rsidRDefault="00137DB9">
      <w:r>
        <w:continuationSeparator/>
      </w:r>
    </w:p>
  </w:footnote>
  <w:footnote w:type="continuationNotice" w:id="1">
    <w:p w14:paraId="54CC59D8" w14:textId="77777777" w:rsidR="00137DB9" w:rsidRDefault="00137DB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FC15FE"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FC15FE" w:rsidRDefault="00FC15FE"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FC15FE" w:rsidRDefault="00FC15FE"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FC15FE" w:rsidRDefault="00FC15FE"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FC15FE"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FC15FE" w:rsidRDefault="00FC15FE"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FC15FE" w:rsidRDefault="00FC15FE"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FC15FE" w:rsidRPr="009857F6" w:rsidRDefault="00FC15FE"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FC15FE" w:rsidRPr="004E5AE9"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FC15FE"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FC15FE" w:rsidRDefault="00FC15FE"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FC15FE" w:rsidRDefault="00FC15FE"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FC15FE" w:rsidRPr="00AD67BD" w:rsidRDefault="00FC15FE"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FC15FE"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FC15FE" w:rsidRPr="00AD67BD" w:rsidRDefault="00FC15FE"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FC15FE" w:rsidRDefault="00FC15FE"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FC15FE" w:rsidRPr="009857F6" w:rsidRDefault="00FC15FE"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FC15FE" w:rsidRPr="00D970E2" w:rsidRDefault="00FC15FE"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FC15FE" w:rsidRPr="00D970E2" w:rsidRDefault="00FC15FE"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FC15FE" w:rsidRPr="00170C67" w:rsidRDefault="00FC15FE"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FC15FE" w:rsidRPr="00170C67" w:rsidRDefault="00FC15FE"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FC15FE" w:rsidRDefault="00FC15FE"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7"/>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2"/>
  </w:num>
  <w:num w:numId="19">
    <w:abstractNumId w:val="25"/>
  </w:num>
  <w:num w:numId="20">
    <w:abstractNumId w:val="30"/>
  </w:num>
  <w:num w:numId="21">
    <w:abstractNumId w:val="23"/>
  </w:num>
  <w:num w:numId="22">
    <w:abstractNumId w:val="28"/>
  </w:num>
  <w:num w:numId="23">
    <w:abstractNumId w:val="22"/>
  </w:num>
  <w:num w:numId="24">
    <w:abstractNumId w:val="15"/>
  </w:num>
  <w:num w:numId="25">
    <w:abstractNumId w:val="29"/>
  </w:num>
  <w:num w:numId="26">
    <w:abstractNumId w:val="21"/>
  </w:num>
  <w:num w:numId="27">
    <w:abstractNumId w:val="16"/>
  </w:num>
  <w:num w:numId="28">
    <w:abstractNumId w:val="14"/>
  </w:num>
  <w:num w:numId="29">
    <w:abstractNumId w:val="26"/>
  </w:num>
  <w:num w:numId="30">
    <w:abstractNumId w:val="19"/>
  </w:num>
  <w:num w:numId="31">
    <w:abstractNumId w:val="20"/>
  </w:num>
  <w:num w:numId="32">
    <w:abstractNumId w:val="31"/>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4779"/>
    <w:rsid w:val="00031065"/>
    <w:rsid w:val="00031623"/>
    <w:rsid w:val="000321A7"/>
    <w:rsid w:val="00033C8C"/>
    <w:rsid w:val="000354BC"/>
    <w:rsid w:val="00035B37"/>
    <w:rsid w:val="000362D9"/>
    <w:rsid w:val="0004060F"/>
    <w:rsid w:val="00040DBA"/>
    <w:rsid w:val="000435D5"/>
    <w:rsid w:val="0004450F"/>
    <w:rsid w:val="00045924"/>
    <w:rsid w:val="0005034B"/>
    <w:rsid w:val="00051B6C"/>
    <w:rsid w:val="00060D9C"/>
    <w:rsid w:val="000617A1"/>
    <w:rsid w:val="00062FB5"/>
    <w:rsid w:val="00063D46"/>
    <w:rsid w:val="000645C1"/>
    <w:rsid w:val="00064B2E"/>
    <w:rsid w:val="00065B41"/>
    <w:rsid w:val="00065D72"/>
    <w:rsid w:val="000704C4"/>
    <w:rsid w:val="000729D8"/>
    <w:rsid w:val="000739AE"/>
    <w:rsid w:val="00085C42"/>
    <w:rsid w:val="00086191"/>
    <w:rsid w:val="00087074"/>
    <w:rsid w:val="000877A7"/>
    <w:rsid w:val="000903A2"/>
    <w:rsid w:val="00094BF2"/>
    <w:rsid w:val="000952B0"/>
    <w:rsid w:val="000957CF"/>
    <w:rsid w:val="000A1F09"/>
    <w:rsid w:val="000A39DE"/>
    <w:rsid w:val="000A4F72"/>
    <w:rsid w:val="000A553A"/>
    <w:rsid w:val="000A56FC"/>
    <w:rsid w:val="000A7350"/>
    <w:rsid w:val="000B00E8"/>
    <w:rsid w:val="000B1616"/>
    <w:rsid w:val="000B2DAF"/>
    <w:rsid w:val="000B5C0A"/>
    <w:rsid w:val="000B69B9"/>
    <w:rsid w:val="000B7F2C"/>
    <w:rsid w:val="000C00C1"/>
    <w:rsid w:val="000C17BA"/>
    <w:rsid w:val="000C4A92"/>
    <w:rsid w:val="000C6923"/>
    <w:rsid w:val="000D2E2E"/>
    <w:rsid w:val="000E678A"/>
    <w:rsid w:val="000E7730"/>
    <w:rsid w:val="000F14F9"/>
    <w:rsid w:val="000F2DFC"/>
    <w:rsid w:val="000F4E04"/>
    <w:rsid w:val="000F6E30"/>
    <w:rsid w:val="00100DF8"/>
    <w:rsid w:val="00103CF7"/>
    <w:rsid w:val="001048F1"/>
    <w:rsid w:val="0010504F"/>
    <w:rsid w:val="001069DB"/>
    <w:rsid w:val="001079B1"/>
    <w:rsid w:val="00110C83"/>
    <w:rsid w:val="00113284"/>
    <w:rsid w:val="00123187"/>
    <w:rsid w:val="0012496F"/>
    <w:rsid w:val="0012507E"/>
    <w:rsid w:val="00126B20"/>
    <w:rsid w:val="00130015"/>
    <w:rsid w:val="00131ABA"/>
    <w:rsid w:val="001324FB"/>
    <w:rsid w:val="001340F9"/>
    <w:rsid w:val="00134A0D"/>
    <w:rsid w:val="00137DB9"/>
    <w:rsid w:val="00140532"/>
    <w:rsid w:val="001425A8"/>
    <w:rsid w:val="00142F26"/>
    <w:rsid w:val="00143567"/>
    <w:rsid w:val="00143D2A"/>
    <w:rsid w:val="0015184C"/>
    <w:rsid w:val="00151940"/>
    <w:rsid w:val="00152E91"/>
    <w:rsid w:val="00153F12"/>
    <w:rsid w:val="001548BD"/>
    <w:rsid w:val="00154E55"/>
    <w:rsid w:val="001556D7"/>
    <w:rsid w:val="0015738D"/>
    <w:rsid w:val="00165FEA"/>
    <w:rsid w:val="00170C67"/>
    <w:rsid w:val="00171186"/>
    <w:rsid w:val="00171460"/>
    <w:rsid w:val="0017447F"/>
    <w:rsid w:val="001744D8"/>
    <w:rsid w:val="00174CF2"/>
    <w:rsid w:val="00176F96"/>
    <w:rsid w:val="001777F0"/>
    <w:rsid w:val="0018175C"/>
    <w:rsid w:val="001823FF"/>
    <w:rsid w:val="0018385D"/>
    <w:rsid w:val="00185D15"/>
    <w:rsid w:val="00190EB3"/>
    <w:rsid w:val="00191480"/>
    <w:rsid w:val="00191980"/>
    <w:rsid w:val="00192A5A"/>
    <w:rsid w:val="00193C32"/>
    <w:rsid w:val="00195665"/>
    <w:rsid w:val="00197D1B"/>
    <w:rsid w:val="001A159C"/>
    <w:rsid w:val="001A29B3"/>
    <w:rsid w:val="001A3C32"/>
    <w:rsid w:val="001A7C60"/>
    <w:rsid w:val="001B036E"/>
    <w:rsid w:val="001B790B"/>
    <w:rsid w:val="001C24F9"/>
    <w:rsid w:val="001C3410"/>
    <w:rsid w:val="001C5AE5"/>
    <w:rsid w:val="001C6DB0"/>
    <w:rsid w:val="001C7407"/>
    <w:rsid w:val="001C78C4"/>
    <w:rsid w:val="001D186E"/>
    <w:rsid w:val="001D18FF"/>
    <w:rsid w:val="001D1AE6"/>
    <w:rsid w:val="001D1BB1"/>
    <w:rsid w:val="001D2037"/>
    <w:rsid w:val="001D2171"/>
    <w:rsid w:val="001D2F67"/>
    <w:rsid w:val="001E4BDF"/>
    <w:rsid w:val="001E4CE2"/>
    <w:rsid w:val="001E6F17"/>
    <w:rsid w:val="001E7481"/>
    <w:rsid w:val="001E775B"/>
    <w:rsid w:val="001F5DC1"/>
    <w:rsid w:val="001F6371"/>
    <w:rsid w:val="00200974"/>
    <w:rsid w:val="00201F64"/>
    <w:rsid w:val="002031D6"/>
    <w:rsid w:val="002031DA"/>
    <w:rsid w:val="00203FE0"/>
    <w:rsid w:val="0020724E"/>
    <w:rsid w:val="00214758"/>
    <w:rsid w:val="002234A4"/>
    <w:rsid w:val="002268DB"/>
    <w:rsid w:val="00226DBD"/>
    <w:rsid w:val="002321F1"/>
    <w:rsid w:val="00233659"/>
    <w:rsid w:val="002338CF"/>
    <w:rsid w:val="00235DDD"/>
    <w:rsid w:val="00236E5A"/>
    <w:rsid w:val="00237E8B"/>
    <w:rsid w:val="0024280A"/>
    <w:rsid w:val="002428D4"/>
    <w:rsid w:val="00246807"/>
    <w:rsid w:val="0025656B"/>
    <w:rsid w:val="00256B3C"/>
    <w:rsid w:val="00257A91"/>
    <w:rsid w:val="0026324E"/>
    <w:rsid w:val="00265EC1"/>
    <w:rsid w:val="002707CA"/>
    <w:rsid w:val="002717F6"/>
    <w:rsid w:val="00272395"/>
    <w:rsid w:val="00274B1F"/>
    <w:rsid w:val="0027541F"/>
    <w:rsid w:val="00277852"/>
    <w:rsid w:val="00280874"/>
    <w:rsid w:val="0028282C"/>
    <w:rsid w:val="0028371D"/>
    <w:rsid w:val="00284D8E"/>
    <w:rsid w:val="002908E2"/>
    <w:rsid w:val="002942A5"/>
    <w:rsid w:val="00294B15"/>
    <w:rsid w:val="0029586A"/>
    <w:rsid w:val="00295E97"/>
    <w:rsid w:val="00296971"/>
    <w:rsid w:val="00296D1A"/>
    <w:rsid w:val="002973FE"/>
    <w:rsid w:val="002A7265"/>
    <w:rsid w:val="002B0054"/>
    <w:rsid w:val="002B1399"/>
    <w:rsid w:val="002B2E37"/>
    <w:rsid w:val="002B671D"/>
    <w:rsid w:val="002C2CC2"/>
    <w:rsid w:val="002C2F65"/>
    <w:rsid w:val="002C524D"/>
    <w:rsid w:val="002D0DD9"/>
    <w:rsid w:val="002D531E"/>
    <w:rsid w:val="002D752A"/>
    <w:rsid w:val="002E7515"/>
    <w:rsid w:val="002E7623"/>
    <w:rsid w:val="002F17A3"/>
    <w:rsid w:val="002F29D9"/>
    <w:rsid w:val="002F2A3E"/>
    <w:rsid w:val="002F34F5"/>
    <w:rsid w:val="002F4174"/>
    <w:rsid w:val="002F47B0"/>
    <w:rsid w:val="002F6AE2"/>
    <w:rsid w:val="002F7019"/>
    <w:rsid w:val="002F73C7"/>
    <w:rsid w:val="00305649"/>
    <w:rsid w:val="003059A3"/>
    <w:rsid w:val="00311A9D"/>
    <w:rsid w:val="003122E3"/>
    <w:rsid w:val="003141E0"/>
    <w:rsid w:val="00314820"/>
    <w:rsid w:val="00315259"/>
    <w:rsid w:val="003165DE"/>
    <w:rsid w:val="00316B4D"/>
    <w:rsid w:val="003174B3"/>
    <w:rsid w:val="00321E4E"/>
    <w:rsid w:val="00324276"/>
    <w:rsid w:val="00324A1D"/>
    <w:rsid w:val="0032589C"/>
    <w:rsid w:val="00326671"/>
    <w:rsid w:val="00326C74"/>
    <w:rsid w:val="00330862"/>
    <w:rsid w:val="003312E2"/>
    <w:rsid w:val="00333DE0"/>
    <w:rsid w:val="00334812"/>
    <w:rsid w:val="00334AD7"/>
    <w:rsid w:val="0033794E"/>
    <w:rsid w:val="003409D4"/>
    <w:rsid w:val="00341815"/>
    <w:rsid w:val="00342C66"/>
    <w:rsid w:val="00343FAE"/>
    <w:rsid w:val="00347594"/>
    <w:rsid w:val="00347F4B"/>
    <w:rsid w:val="00350D17"/>
    <w:rsid w:val="00353734"/>
    <w:rsid w:val="003549CF"/>
    <w:rsid w:val="003553AB"/>
    <w:rsid w:val="00355B9D"/>
    <w:rsid w:val="00360FE5"/>
    <w:rsid w:val="003648D2"/>
    <w:rsid w:val="003656A7"/>
    <w:rsid w:val="0036687F"/>
    <w:rsid w:val="00366E06"/>
    <w:rsid w:val="003675B6"/>
    <w:rsid w:val="0037042F"/>
    <w:rsid w:val="0037380F"/>
    <w:rsid w:val="00380F18"/>
    <w:rsid w:val="00385154"/>
    <w:rsid w:val="0038561E"/>
    <w:rsid w:val="00386DB6"/>
    <w:rsid w:val="0038728D"/>
    <w:rsid w:val="003873BC"/>
    <w:rsid w:val="00387625"/>
    <w:rsid w:val="00391C88"/>
    <w:rsid w:val="0039238C"/>
    <w:rsid w:val="0039318B"/>
    <w:rsid w:val="003948E7"/>
    <w:rsid w:val="00394ED5"/>
    <w:rsid w:val="00395216"/>
    <w:rsid w:val="0039616D"/>
    <w:rsid w:val="00397B51"/>
    <w:rsid w:val="003A0004"/>
    <w:rsid w:val="003A1C64"/>
    <w:rsid w:val="003A5C26"/>
    <w:rsid w:val="003B1E86"/>
    <w:rsid w:val="003B237B"/>
    <w:rsid w:val="003B3B23"/>
    <w:rsid w:val="003B50C0"/>
    <w:rsid w:val="003C08B6"/>
    <w:rsid w:val="003C0C79"/>
    <w:rsid w:val="003C0E9B"/>
    <w:rsid w:val="003C0EC7"/>
    <w:rsid w:val="003C3AD5"/>
    <w:rsid w:val="003C55DB"/>
    <w:rsid w:val="003C6B47"/>
    <w:rsid w:val="003C77B9"/>
    <w:rsid w:val="003D4AC2"/>
    <w:rsid w:val="003D57EB"/>
    <w:rsid w:val="003D63FC"/>
    <w:rsid w:val="003E080A"/>
    <w:rsid w:val="003E1376"/>
    <w:rsid w:val="003E1915"/>
    <w:rsid w:val="003E4546"/>
    <w:rsid w:val="003E72C8"/>
    <w:rsid w:val="003E76D1"/>
    <w:rsid w:val="003F23BA"/>
    <w:rsid w:val="003F277B"/>
    <w:rsid w:val="003F6DB6"/>
    <w:rsid w:val="003F7D72"/>
    <w:rsid w:val="00403DBB"/>
    <w:rsid w:val="00404E63"/>
    <w:rsid w:val="00407B38"/>
    <w:rsid w:val="004118C2"/>
    <w:rsid w:val="00413E52"/>
    <w:rsid w:val="004144F7"/>
    <w:rsid w:val="00417C9C"/>
    <w:rsid w:val="004209E7"/>
    <w:rsid w:val="00421122"/>
    <w:rsid w:val="004222DF"/>
    <w:rsid w:val="00425BAD"/>
    <w:rsid w:val="0042703F"/>
    <w:rsid w:val="00430001"/>
    <w:rsid w:val="004311AB"/>
    <w:rsid w:val="00432664"/>
    <w:rsid w:val="0043277A"/>
    <w:rsid w:val="00432CE9"/>
    <w:rsid w:val="004334B6"/>
    <w:rsid w:val="0043799F"/>
    <w:rsid w:val="00437B60"/>
    <w:rsid w:val="00440A7F"/>
    <w:rsid w:val="004419A2"/>
    <w:rsid w:val="00441D73"/>
    <w:rsid w:val="00443BD1"/>
    <w:rsid w:val="004441D5"/>
    <w:rsid w:val="004448AF"/>
    <w:rsid w:val="00445E72"/>
    <w:rsid w:val="00447EA6"/>
    <w:rsid w:val="004502C8"/>
    <w:rsid w:val="00451670"/>
    <w:rsid w:val="00451C32"/>
    <w:rsid w:val="00453B1A"/>
    <w:rsid w:val="0045658B"/>
    <w:rsid w:val="00457BDC"/>
    <w:rsid w:val="00460DA7"/>
    <w:rsid w:val="00471D29"/>
    <w:rsid w:val="00474C9E"/>
    <w:rsid w:val="00476A67"/>
    <w:rsid w:val="00482B9C"/>
    <w:rsid w:val="00486502"/>
    <w:rsid w:val="0049259A"/>
    <w:rsid w:val="004930E7"/>
    <w:rsid w:val="004943DD"/>
    <w:rsid w:val="00494CD3"/>
    <w:rsid w:val="00494DEA"/>
    <w:rsid w:val="004963EB"/>
    <w:rsid w:val="00497B91"/>
    <w:rsid w:val="00497F24"/>
    <w:rsid w:val="004A0FB1"/>
    <w:rsid w:val="004A1DC9"/>
    <w:rsid w:val="004A3F9E"/>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42C8"/>
    <w:rsid w:val="004E5AE9"/>
    <w:rsid w:val="004E62F3"/>
    <w:rsid w:val="004E68DF"/>
    <w:rsid w:val="004E6C18"/>
    <w:rsid w:val="004E7ACD"/>
    <w:rsid w:val="004F4C6B"/>
    <w:rsid w:val="0050419F"/>
    <w:rsid w:val="00505B2D"/>
    <w:rsid w:val="00506455"/>
    <w:rsid w:val="00511152"/>
    <w:rsid w:val="005116EB"/>
    <w:rsid w:val="00511B56"/>
    <w:rsid w:val="005139B3"/>
    <w:rsid w:val="00513B1D"/>
    <w:rsid w:val="00515D61"/>
    <w:rsid w:val="00517082"/>
    <w:rsid w:val="00517A6A"/>
    <w:rsid w:val="00517C2B"/>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410E3"/>
    <w:rsid w:val="005417CB"/>
    <w:rsid w:val="00551849"/>
    <w:rsid w:val="00551E92"/>
    <w:rsid w:val="005527D5"/>
    <w:rsid w:val="00553CF0"/>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191"/>
    <w:rsid w:val="00595D4B"/>
    <w:rsid w:val="005969BA"/>
    <w:rsid w:val="005A23EC"/>
    <w:rsid w:val="005A401C"/>
    <w:rsid w:val="005A573B"/>
    <w:rsid w:val="005A7E81"/>
    <w:rsid w:val="005B1DF7"/>
    <w:rsid w:val="005B24EA"/>
    <w:rsid w:val="005B2840"/>
    <w:rsid w:val="005B7027"/>
    <w:rsid w:val="005B703C"/>
    <w:rsid w:val="005C26C6"/>
    <w:rsid w:val="005C567E"/>
    <w:rsid w:val="005C5838"/>
    <w:rsid w:val="005D2DC7"/>
    <w:rsid w:val="005D5D64"/>
    <w:rsid w:val="005E32BF"/>
    <w:rsid w:val="005E4254"/>
    <w:rsid w:val="005E582E"/>
    <w:rsid w:val="005E77C7"/>
    <w:rsid w:val="005E7925"/>
    <w:rsid w:val="005F2181"/>
    <w:rsid w:val="005F5A3E"/>
    <w:rsid w:val="00600705"/>
    <w:rsid w:val="00600743"/>
    <w:rsid w:val="00601C08"/>
    <w:rsid w:val="00607E4B"/>
    <w:rsid w:val="0061256F"/>
    <w:rsid w:val="00621391"/>
    <w:rsid w:val="006335FA"/>
    <w:rsid w:val="00633CE3"/>
    <w:rsid w:val="0064094A"/>
    <w:rsid w:val="00641A26"/>
    <w:rsid w:val="006422EB"/>
    <w:rsid w:val="0064438B"/>
    <w:rsid w:val="00646BAA"/>
    <w:rsid w:val="00650D33"/>
    <w:rsid w:val="006524C9"/>
    <w:rsid w:val="00653269"/>
    <w:rsid w:val="0065352A"/>
    <w:rsid w:val="0065594A"/>
    <w:rsid w:val="00655C99"/>
    <w:rsid w:val="00655EE1"/>
    <w:rsid w:val="0065711E"/>
    <w:rsid w:val="00657857"/>
    <w:rsid w:val="00663CF7"/>
    <w:rsid w:val="00664BAC"/>
    <w:rsid w:val="0066509E"/>
    <w:rsid w:val="00665773"/>
    <w:rsid w:val="006657ED"/>
    <w:rsid w:val="006664F8"/>
    <w:rsid w:val="00667D7A"/>
    <w:rsid w:val="00670812"/>
    <w:rsid w:val="00675406"/>
    <w:rsid w:val="00676A49"/>
    <w:rsid w:val="00680A9F"/>
    <w:rsid w:val="00681E4E"/>
    <w:rsid w:val="006820CA"/>
    <w:rsid w:val="006834FE"/>
    <w:rsid w:val="006850F5"/>
    <w:rsid w:val="0068517F"/>
    <w:rsid w:val="0068610A"/>
    <w:rsid w:val="00686714"/>
    <w:rsid w:val="00686DE4"/>
    <w:rsid w:val="00690A0E"/>
    <w:rsid w:val="00690CD6"/>
    <w:rsid w:val="006928B5"/>
    <w:rsid w:val="00695223"/>
    <w:rsid w:val="00695CF4"/>
    <w:rsid w:val="00696BA5"/>
    <w:rsid w:val="00697344"/>
    <w:rsid w:val="006975B2"/>
    <w:rsid w:val="006A056C"/>
    <w:rsid w:val="006A239D"/>
    <w:rsid w:val="006A3E74"/>
    <w:rsid w:val="006A46C1"/>
    <w:rsid w:val="006A48B9"/>
    <w:rsid w:val="006A4994"/>
    <w:rsid w:val="006A59F3"/>
    <w:rsid w:val="006A6C11"/>
    <w:rsid w:val="006A78EF"/>
    <w:rsid w:val="006B0114"/>
    <w:rsid w:val="006B204D"/>
    <w:rsid w:val="006B36F9"/>
    <w:rsid w:val="006B38DD"/>
    <w:rsid w:val="006B43D8"/>
    <w:rsid w:val="006C1AE2"/>
    <w:rsid w:val="006C3C47"/>
    <w:rsid w:val="006C512D"/>
    <w:rsid w:val="006C58FF"/>
    <w:rsid w:val="006C5B59"/>
    <w:rsid w:val="006C7776"/>
    <w:rsid w:val="006C7950"/>
    <w:rsid w:val="006D08F8"/>
    <w:rsid w:val="006D0FBD"/>
    <w:rsid w:val="006D1DA8"/>
    <w:rsid w:val="006D4168"/>
    <w:rsid w:val="006E1728"/>
    <w:rsid w:val="006E1E44"/>
    <w:rsid w:val="006E3A51"/>
    <w:rsid w:val="006F1677"/>
    <w:rsid w:val="006F45DD"/>
    <w:rsid w:val="006F62F6"/>
    <w:rsid w:val="006F7520"/>
    <w:rsid w:val="00700098"/>
    <w:rsid w:val="00700956"/>
    <w:rsid w:val="00704D56"/>
    <w:rsid w:val="00705029"/>
    <w:rsid w:val="00705F3D"/>
    <w:rsid w:val="00706495"/>
    <w:rsid w:val="007070AD"/>
    <w:rsid w:val="00710084"/>
    <w:rsid w:val="00710185"/>
    <w:rsid w:val="00710EE7"/>
    <w:rsid w:val="0071348F"/>
    <w:rsid w:val="00715CDD"/>
    <w:rsid w:val="00716864"/>
    <w:rsid w:val="00716D2B"/>
    <w:rsid w:val="007171E0"/>
    <w:rsid w:val="007215E5"/>
    <w:rsid w:val="00725278"/>
    <w:rsid w:val="0072557D"/>
    <w:rsid w:val="00727708"/>
    <w:rsid w:val="007278F1"/>
    <w:rsid w:val="00732550"/>
    <w:rsid w:val="00742453"/>
    <w:rsid w:val="007434AE"/>
    <w:rsid w:val="0074489B"/>
    <w:rsid w:val="007448BF"/>
    <w:rsid w:val="00744A1C"/>
    <w:rsid w:val="00750864"/>
    <w:rsid w:val="00755CD7"/>
    <w:rsid w:val="00757A95"/>
    <w:rsid w:val="00762A7E"/>
    <w:rsid w:val="0076430B"/>
    <w:rsid w:val="00767A1B"/>
    <w:rsid w:val="00770A78"/>
    <w:rsid w:val="00770B0F"/>
    <w:rsid w:val="00770B18"/>
    <w:rsid w:val="007716C8"/>
    <w:rsid w:val="007771EE"/>
    <w:rsid w:val="0078007F"/>
    <w:rsid w:val="00782897"/>
    <w:rsid w:val="007929BB"/>
    <w:rsid w:val="007A04E6"/>
    <w:rsid w:val="007A0587"/>
    <w:rsid w:val="007A0EEE"/>
    <w:rsid w:val="007A521D"/>
    <w:rsid w:val="007A642B"/>
    <w:rsid w:val="007B0352"/>
    <w:rsid w:val="007B0FEC"/>
    <w:rsid w:val="007B10EE"/>
    <w:rsid w:val="007B1D24"/>
    <w:rsid w:val="007B2C58"/>
    <w:rsid w:val="007B5FB9"/>
    <w:rsid w:val="007C0924"/>
    <w:rsid w:val="007C1457"/>
    <w:rsid w:val="007C1AFD"/>
    <w:rsid w:val="007C1F8B"/>
    <w:rsid w:val="007C2202"/>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64AF"/>
    <w:rsid w:val="007F26CA"/>
    <w:rsid w:val="007F2991"/>
    <w:rsid w:val="007F3CB9"/>
    <w:rsid w:val="007F52FE"/>
    <w:rsid w:val="007F5933"/>
    <w:rsid w:val="007F756E"/>
    <w:rsid w:val="008014CB"/>
    <w:rsid w:val="0080308D"/>
    <w:rsid w:val="00810B69"/>
    <w:rsid w:val="00813BC7"/>
    <w:rsid w:val="0081556F"/>
    <w:rsid w:val="00815B74"/>
    <w:rsid w:val="00815EDB"/>
    <w:rsid w:val="00815EF5"/>
    <w:rsid w:val="008200C5"/>
    <w:rsid w:val="00821792"/>
    <w:rsid w:val="00821B8D"/>
    <w:rsid w:val="008233D4"/>
    <w:rsid w:val="008243BB"/>
    <w:rsid w:val="008244C3"/>
    <w:rsid w:val="0082677D"/>
    <w:rsid w:val="0083187B"/>
    <w:rsid w:val="00832848"/>
    <w:rsid w:val="00833F23"/>
    <w:rsid w:val="008340F8"/>
    <w:rsid w:val="00834C52"/>
    <w:rsid w:val="00834C5D"/>
    <w:rsid w:val="00835DD5"/>
    <w:rsid w:val="008413B8"/>
    <w:rsid w:val="008413F0"/>
    <w:rsid w:val="00841FC5"/>
    <w:rsid w:val="008449D2"/>
    <w:rsid w:val="00845B49"/>
    <w:rsid w:val="0085128A"/>
    <w:rsid w:val="00851FD5"/>
    <w:rsid w:val="00860738"/>
    <w:rsid w:val="00862241"/>
    <w:rsid w:val="00862306"/>
    <w:rsid w:val="00862829"/>
    <w:rsid w:val="00862E77"/>
    <w:rsid w:val="00863149"/>
    <w:rsid w:val="00866032"/>
    <w:rsid w:val="0086665C"/>
    <w:rsid w:val="00871475"/>
    <w:rsid w:val="008743C4"/>
    <w:rsid w:val="00875013"/>
    <w:rsid w:val="008846AA"/>
    <w:rsid w:val="00897A1B"/>
    <w:rsid w:val="008A1BAF"/>
    <w:rsid w:val="008A36D0"/>
    <w:rsid w:val="008A58EC"/>
    <w:rsid w:val="008B031A"/>
    <w:rsid w:val="008B33AA"/>
    <w:rsid w:val="008B4372"/>
    <w:rsid w:val="008B4FA4"/>
    <w:rsid w:val="008B5C24"/>
    <w:rsid w:val="008B7387"/>
    <w:rsid w:val="008B7A9A"/>
    <w:rsid w:val="008B7D95"/>
    <w:rsid w:val="008C0120"/>
    <w:rsid w:val="008C262A"/>
    <w:rsid w:val="008C4442"/>
    <w:rsid w:val="008C4C5E"/>
    <w:rsid w:val="008C6444"/>
    <w:rsid w:val="008D156F"/>
    <w:rsid w:val="008D3019"/>
    <w:rsid w:val="008E0887"/>
    <w:rsid w:val="008E12F4"/>
    <w:rsid w:val="008E4EB5"/>
    <w:rsid w:val="008E5BAE"/>
    <w:rsid w:val="008F061B"/>
    <w:rsid w:val="008F0A45"/>
    <w:rsid w:val="008F0FB5"/>
    <w:rsid w:val="008F2B71"/>
    <w:rsid w:val="008F73B3"/>
    <w:rsid w:val="008F7718"/>
    <w:rsid w:val="00904512"/>
    <w:rsid w:val="0090533F"/>
    <w:rsid w:val="0090535D"/>
    <w:rsid w:val="009108C5"/>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501F5"/>
    <w:rsid w:val="009512CE"/>
    <w:rsid w:val="009512F0"/>
    <w:rsid w:val="00951629"/>
    <w:rsid w:val="009565B4"/>
    <w:rsid w:val="00956D6E"/>
    <w:rsid w:val="00960C3A"/>
    <w:rsid w:val="009612FE"/>
    <w:rsid w:val="00961A1C"/>
    <w:rsid w:val="00962AD0"/>
    <w:rsid w:val="00965816"/>
    <w:rsid w:val="00966AD4"/>
    <w:rsid w:val="00966B6C"/>
    <w:rsid w:val="0097327C"/>
    <w:rsid w:val="009756D8"/>
    <w:rsid w:val="00982C9E"/>
    <w:rsid w:val="00984D36"/>
    <w:rsid w:val="009857F6"/>
    <w:rsid w:val="00985E3B"/>
    <w:rsid w:val="00987AC6"/>
    <w:rsid w:val="00990D39"/>
    <w:rsid w:val="0099200E"/>
    <w:rsid w:val="009920E8"/>
    <w:rsid w:val="009926E1"/>
    <w:rsid w:val="00992C21"/>
    <w:rsid w:val="009946CD"/>
    <w:rsid w:val="00996BBA"/>
    <w:rsid w:val="009A0226"/>
    <w:rsid w:val="009A29B1"/>
    <w:rsid w:val="009A3582"/>
    <w:rsid w:val="009A50C0"/>
    <w:rsid w:val="009B0570"/>
    <w:rsid w:val="009B208F"/>
    <w:rsid w:val="009B3CED"/>
    <w:rsid w:val="009B6775"/>
    <w:rsid w:val="009C392D"/>
    <w:rsid w:val="009C4674"/>
    <w:rsid w:val="009C6B72"/>
    <w:rsid w:val="009D2D31"/>
    <w:rsid w:val="009D35C4"/>
    <w:rsid w:val="009D4DF2"/>
    <w:rsid w:val="009D6B5E"/>
    <w:rsid w:val="009E0466"/>
    <w:rsid w:val="009E0D2E"/>
    <w:rsid w:val="009E273A"/>
    <w:rsid w:val="009E34EA"/>
    <w:rsid w:val="009E5410"/>
    <w:rsid w:val="009E75BD"/>
    <w:rsid w:val="009F04D7"/>
    <w:rsid w:val="009F1673"/>
    <w:rsid w:val="009F6D3F"/>
    <w:rsid w:val="009F72F4"/>
    <w:rsid w:val="009F7F7F"/>
    <w:rsid w:val="00A00796"/>
    <w:rsid w:val="00A02C83"/>
    <w:rsid w:val="00A02D4D"/>
    <w:rsid w:val="00A05395"/>
    <w:rsid w:val="00A079D7"/>
    <w:rsid w:val="00A07D1E"/>
    <w:rsid w:val="00A10E99"/>
    <w:rsid w:val="00A1266D"/>
    <w:rsid w:val="00A140F3"/>
    <w:rsid w:val="00A1528A"/>
    <w:rsid w:val="00A164BC"/>
    <w:rsid w:val="00A207BE"/>
    <w:rsid w:val="00A23633"/>
    <w:rsid w:val="00A2367D"/>
    <w:rsid w:val="00A265D4"/>
    <w:rsid w:val="00A26FBE"/>
    <w:rsid w:val="00A270C7"/>
    <w:rsid w:val="00A30270"/>
    <w:rsid w:val="00A323EF"/>
    <w:rsid w:val="00A332A6"/>
    <w:rsid w:val="00A33D35"/>
    <w:rsid w:val="00A376DD"/>
    <w:rsid w:val="00A40780"/>
    <w:rsid w:val="00A4211B"/>
    <w:rsid w:val="00A4635D"/>
    <w:rsid w:val="00A47EF2"/>
    <w:rsid w:val="00A51362"/>
    <w:rsid w:val="00A51DC5"/>
    <w:rsid w:val="00A54292"/>
    <w:rsid w:val="00A543D8"/>
    <w:rsid w:val="00A54BE1"/>
    <w:rsid w:val="00A6229E"/>
    <w:rsid w:val="00A63E0B"/>
    <w:rsid w:val="00A652C7"/>
    <w:rsid w:val="00A6772C"/>
    <w:rsid w:val="00A7019A"/>
    <w:rsid w:val="00A72B71"/>
    <w:rsid w:val="00A7306F"/>
    <w:rsid w:val="00A73B40"/>
    <w:rsid w:val="00A7635B"/>
    <w:rsid w:val="00A7653E"/>
    <w:rsid w:val="00A779A8"/>
    <w:rsid w:val="00A801CE"/>
    <w:rsid w:val="00A83D78"/>
    <w:rsid w:val="00A85DAA"/>
    <w:rsid w:val="00A862E9"/>
    <w:rsid w:val="00A904DC"/>
    <w:rsid w:val="00A90B7B"/>
    <w:rsid w:val="00A94190"/>
    <w:rsid w:val="00A94FDC"/>
    <w:rsid w:val="00A953CD"/>
    <w:rsid w:val="00A954DE"/>
    <w:rsid w:val="00A95CDE"/>
    <w:rsid w:val="00A95D9A"/>
    <w:rsid w:val="00A968CB"/>
    <w:rsid w:val="00AA0DA7"/>
    <w:rsid w:val="00AA35EE"/>
    <w:rsid w:val="00AA386A"/>
    <w:rsid w:val="00AA5FCF"/>
    <w:rsid w:val="00AA797F"/>
    <w:rsid w:val="00AB0804"/>
    <w:rsid w:val="00AB0F7F"/>
    <w:rsid w:val="00AB3AFC"/>
    <w:rsid w:val="00AB506B"/>
    <w:rsid w:val="00AB52F9"/>
    <w:rsid w:val="00AB5557"/>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5D77"/>
    <w:rsid w:val="00B408F1"/>
    <w:rsid w:val="00B40ECD"/>
    <w:rsid w:val="00B43935"/>
    <w:rsid w:val="00B44CEF"/>
    <w:rsid w:val="00B46CF9"/>
    <w:rsid w:val="00B507ED"/>
    <w:rsid w:val="00B50B27"/>
    <w:rsid w:val="00B50E27"/>
    <w:rsid w:val="00B5222F"/>
    <w:rsid w:val="00B543D2"/>
    <w:rsid w:val="00B62416"/>
    <w:rsid w:val="00B62559"/>
    <w:rsid w:val="00B62DA8"/>
    <w:rsid w:val="00B62F9F"/>
    <w:rsid w:val="00B64DA6"/>
    <w:rsid w:val="00B65250"/>
    <w:rsid w:val="00B65B32"/>
    <w:rsid w:val="00B661D5"/>
    <w:rsid w:val="00B71FCB"/>
    <w:rsid w:val="00B726CF"/>
    <w:rsid w:val="00B75DD0"/>
    <w:rsid w:val="00B76FD2"/>
    <w:rsid w:val="00B77915"/>
    <w:rsid w:val="00B80807"/>
    <w:rsid w:val="00B81474"/>
    <w:rsid w:val="00B82034"/>
    <w:rsid w:val="00B84820"/>
    <w:rsid w:val="00B8562B"/>
    <w:rsid w:val="00B905C3"/>
    <w:rsid w:val="00B95C3C"/>
    <w:rsid w:val="00B96FE2"/>
    <w:rsid w:val="00BA1460"/>
    <w:rsid w:val="00BA5452"/>
    <w:rsid w:val="00BA6CA1"/>
    <w:rsid w:val="00BB2B9E"/>
    <w:rsid w:val="00BB5220"/>
    <w:rsid w:val="00BB5883"/>
    <w:rsid w:val="00BC09B2"/>
    <w:rsid w:val="00BC1D31"/>
    <w:rsid w:val="00BC2338"/>
    <w:rsid w:val="00BC2892"/>
    <w:rsid w:val="00BC49B4"/>
    <w:rsid w:val="00BC4B75"/>
    <w:rsid w:val="00BC5EA6"/>
    <w:rsid w:val="00BC6736"/>
    <w:rsid w:val="00BD0DAF"/>
    <w:rsid w:val="00BD56D3"/>
    <w:rsid w:val="00BD5A5C"/>
    <w:rsid w:val="00BD5BAE"/>
    <w:rsid w:val="00BD6A2E"/>
    <w:rsid w:val="00BE351F"/>
    <w:rsid w:val="00BE3BC7"/>
    <w:rsid w:val="00BE5CCD"/>
    <w:rsid w:val="00BE71E5"/>
    <w:rsid w:val="00BE76D0"/>
    <w:rsid w:val="00BF033D"/>
    <w:rsid w:val="00BF0D0C"/>
    <w:rsid w:val="00BF13E9"/>
    <w:rsid w:val="00BF16C6"/>
    <w:rsid w:val="00BF5408"/>
    <w:rsid w:val="00BF68BC"/>
    <w:rsid w:val="00BF7D86"/>
    <w:rsid w:val="00C00ABA"/>
    <w:rsid w:val="00C04AE7"/>
    <w:rsid w:val="00C04F0B"/>
    <w:rsid w:val="00C076E2"/>
    <w:rsid w:val="00C10862"/>
    <w:rsid w:val="00C110E7"/>
    <w:rsid w:val="00C1154F"/>
    <w:rsid w:val="00C12DBD"/>
    <w:rsid w:val="00C13D36"/>
    <w:rsid w:val="00C16323"/>
    <w:rsid w:val="00C16707"/>
    <w:rsid w:val="00C17102"/>
    <w:rsid w:val="00C17452"/>
    <w:rsid w:val="00C24343"/>
    <w:rsid w:val="00C2630D"/>
    <w:rsid w:val="00C2774A"/>
    <w:rsid w:val="00C308D5"/>
    <w:rsid w:val="00C31322"/>
    <w:rsid w:val="00C3166C"/>
    <w:rsid w:val="00C3252E"/>
    <w:rsid w:val="00C33DB0"/>
    <w:rsid w:val="00C36113"/>
    <w:rsid w:val="00C367B3"/>
    <w:rsid w:val="00C3788F"/>
    <w:rsid w:val="00C37DC6"/>
    <w:rsid w:val="00C43B6C"/>
    <w:rsid w:val="00C43D9D"/>
    <w:rsid w:val="00C44AB4"/>
    <w:rsid w:val="00C460FB"/>
    <w:rsid w:val="00C47FAA"/>
    <w:rsid w:val="00C5000F"/>
    <w:rsid w:val="00C50C65"/>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3943"/>
    <w:rsid w:val="00C86DD1"/>
    <w:rsid w:val="00C878D0"/>
    <w:rsid w:val="00C90E18"/>
    <w:rsid w:val="00C940CD"/>
    <w:rsid w:val="00C94C6C"/>
    <w:rsid w:val="00C95091"/>
    <w:rsid w:val="00C95203"/>
    <w:rsid w:val="00C96A3B"/>
    <w:rsid w:val="00C96AD6"/>
    <w:rsid w:val="00CA0934"/>
    <w:rsid w:val="00CA1804"/>
    <w:rsid w:val="00CA2B55"/>
    <w:rsid w:val="00CA584D"/>
    <w:rsid w:val="00CC3104"/>
    <w:rsid w:val="00CC3293"/>
    <w:rsid w:val="00CC4E15"/>
    <w:rsid w:val="00CC52DC"/>
    <w:rsid w:val="00CD15E7"/>
    <w:rsid w:val="00CD4BF7"/>
    <w:rsid w:val="00CF11E4"/>
    <w:rsid w:val="00CF32C7"/>
    <w:rsid w:val="00CF3C7C"/>
    <w:rsid w:val="00CF5101"/>
    <w:rsid w:val="00CF5CD3"/>
    <w:rsid w:val="00CF6C5F"/>
    <w:rsid w:val="00CF76B3"/>
    <w:rsid w:val="00CF7A21"/>
    <w:rsid w:val="00D0167C"/>
    <w:rsid w:val="00D01802"/>
    <w:rsid w:val="00D05FB9"/>
    <w:rsid w:val="00D078B0"/>
    <w:rsid w:val="00D07B19"/>
    <w:rsid w:val="00D11453"/>
    <w:rsid w:val="00D12EC9"/>
    <w:rsid w:val="00D13535"/>
    <w:rsid w:val="00D1419D"/>
    <w:rsid w:val="00D16664"/>
    <w:rsid w:val="00D16CF0"/>
    <w:rsid w:val="00D203F7"/>
    <w:rsid w:val="00D22293"/>
    <w:rsid w:val="00D22464"/>
    <w:rsid w:val="00D23D7F"/>
    <w:rsid w:val="00D24611"/>
    <w:rsid w:val="00D24669"/>
    <w:rsid w:val="00D25B91"/>
    <w:rsid w:val="00D31E9A"/>
    <w:rsid w:val="00D32B65"/>
    <w:rsid w:val="00D32C28"/>
    <w:rsid w:val="00D3335B"/>
    <w:rsid w:val="00D33EB0"/>
    <w:rsid w:val="00D35995"/>
    <w:rsid w:val="00D362D8"/>
    <w:rsid w:val="00D368C5"/>
    <w:rsid w:val="00D374D1"/>
    <w:rsid w:val="00D37E46"/>
    <w:rsid w:val="00D41735"/>
    <w:rsid w:val="00D41AC9"/>
    <w:rsid w:val="00D42FCD"/>
    <w:rsid w:val="00D44C12"/>
    <w:rsid w:val="00D47192"/>
    <w:rsid w:val="00D50B10"/>
    <w:rsid w:val="00D50B58"/>
    <w:rsid w:val="00D55253"/>
    <w:rsid w:val="00D56B9D"/>
    <w:rsid w:val="00D600D5"/>
    <w:rsid w:val="00D61EAE"/>
    <w:rsid w:val="00D62E3E"/>
    <w:rsid w:val="00D640D7"/>
    <w:rsid w:val="00D659D4"/>
    <w:rsid w:val="00D663DD"/>
    <w:rsid w:val="00D66DB6"/>
    <w:rsid w:val="00D70FA9"/>
    <w:rsid w:val="00D712F3"/>
    <w:rsid w:val="00D71A65"/>
    <w:rsid w:val="00D7310E"/>
    <w:rsid w:val="00D75879"/>
    <w:rsid w:val="00D773A3"/>
    <w:rsid w:val="00D77DAA"/>
    <w:rsid w:val="00D81A1F"/>
    <w:rsid w:val="00D82720"/>
    <w:rsid w:val="00D83623"/>
    <w:rsid w:val="00D84418"/>
    <w:rsid w:val="00D85380"/>
    <w:rsid w:val="00D86F60"/>
    <w:rsid w:val="00D876D1"/>
    <w:rsid w:val="00D95D3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71A"/>
    <w:rsid w:val="00DC7BEB"/>
    <w:rsid w:val="00DC7C47"/>
    <w:rsid w:val="00DD008C"/>
    <w:rsid w:val="00DD0215"/>
    <w:rsid w:val="00DD0D36"/>
    <w:rsid w:val="00DD1619"/>
    <w:rsid w:val="00DD6FAA"/>
    <w:rsid w:val="00DD73BD"/>
    <w:rsid w:val="00DE0244"/>
    <w:rsid w:val="00DE2837"/>
    <w:rsid w:val="00DE41D5"/>
    <w:rsid w:val="00DE72C5"/>
    <w:rsid w:val="00DE7870"/>
    <w:rsid w:val="00DF08FE"/>
    <w:rsid w:val="00DF0C27"/>
    <w:rsid w:val="00DF5719"/>
    <w:rsid w:val="00DF6509"/>
    <w:rsid w:val="00DF66D0"/>
    <w:rsid w:val="00DF734B"/>
    <w:rsid w:val="00E012AE"/>
    <w:rsid w:val="00E0241E"/>
    <w:rsid w:val="00E06C8D"/>
    <w:rsid w:val="00E06DBF"/>
    <w:rsid w:val="00E07A31"/>
    <w:rsid w:val="00E10113"/>
    <w:rsid w:val="00E11205"/>
    <w:rsid w:val="00E14D70"/>
    <w:rsid w:val="00E214E6"/>
    <w:rsid w:val="00E22A4F"/>
    <w:rsid w:val="00E237BD"/>
    <w:rsid w:val="00E26E66"/>
    <w:rsid w:val="00E319B0"/>
    <w:rsid w:val="00E32873"/>
    <w:rsid w:val="00E32DD4"/>
    <w:rsid w:val="00E36146"/>
    <w:rsid w:val="00E36C7C"/>
    <w:rsid w:val="00E40530"/>
    <w:rsid w:val="00E40602"/>
    <w:rsid w:val="00E415DD"/>
    <w:rsid w:val="00E42EF7"/>
    <w:rsid w:val="00E43E5E"/>
    <w:rsid w:val="00E45AD5"/>
    <w:rsid w:val="00E53CAF"/>
    <w:rsid w:val="00E55EFD"/>
    <w:rsid w:val="00E57334"/>
    <w:rsid w:val="00E60B6A"/>
    <w:rsid w:val="00E60C8C"/>
    <w:rsid w:val="00E61FE2"/>
    <w:rsid w:val="00E624C1"/>
    <w:rsid w:val="00E62EA1"/>
    <w:rsid w:val="00E62EB3"/>
    <w:rsid w:val="00E63F8A"/>
    <w:rsid w:val="00E706F2"/>
    <w:rsid w:val="00E711BB"/>
    <w:rsid w:val="00E7229C"/>
    <w:rsid w:val="00E74943"/>
    <w:rsid w:val="00E85AC5"/>
    <w:rsid w:val="00E907A5"/>
    <w:rsid w:val="00E91F44"/>
    <w:rsid w:val="00E93509"/>
    <w:rsid w:val="00E93B51"/>
    <w:rsid w:val="00E95897"/>
    <w:rsid w:val="00E95E94"/>
    <w:rsid w:val="00EA0304"/>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7C28"/>
    <w:rsid w:val="00F0094A"/>
    <w:rsid w:val="00F017AD"/>
    <w:rsid w:val="00F0438D"/>
    <w:rsid w:val="00F051D6"/>
    <w:rsid w:val="00F12AD8"/>
    <w:rsid w:val="00F154A0"/>
    <w:rsid w:val="00F21242"/>
    <w:rsid w:val="00F21EC2"/>
    <w:rsid w:val="00F240BD"/>
    <w:rsid w:val="00F255C8"/>
    <w:rsid w:val="00F276A9"/>
    <w:rsid w:val="00F32498"/>
    <w:rsid w:val="00F3594F"/>
    <w:rsid w:val="00F35FE6"/>
    <w:rsid w:val="00F36CF1"/>
    <w:rsid w:val="00F37BFD"/>
    <w:rsid w:val="00F405D2"/>
    <w:rsid w:val="00F46B26"/>
    <w:rsid w:val="00F51796"/>
    <w:rsid w:val="00F51F76"/>
    <w:rsid w:val="00F52DDD"/>
    <w:rsid w:val="00F557F1"/>
    <w:rsid w:val="00F55B89"/>
    <w:rsid w:val="00F62078"/>
    <w:rsid w:val="00F65BA9"/>
    <w:rsid w:val="00F71322"/>
    <w:rsid w:val="00F71C28"/>
    <w:rsid w:val="00F72E4C"/>
    <w:rsid w:val="00F7430C"/>
    <w:rsid w:val="00F75B6D"/>
    <w:rsid w:val="00F76EE7"/>
    <w:rsid w:val="00F82167"/>
    <w:rsid w:val="00F836A9"/>
    <w:rsid w:val="00F83ABE"/>
    <w:rsid w:val="00F862E2"/>
    <w:rsid w:val="00F87082"/>
    <w:rsid w:val="00F8729A"/>
    <w:rsid w:val="00F937E1"/>
    <w:rsid w:val="00F9557B"/>
    <w:rsid w:val="00FA172C"/>
    <w:rsid w:val="00FA38BA"/>
    <w:rsid w:val="00FA5409"/>
    <w:rsid w:val="00FA5551"/>
    <w:rsid w:val="00FB42B1"/>
    <w:rsid w:val="00FB4737"/>
    <w:rsid w:val="00FB630B"/>
    <w:rsid w:val="00FB6EFB"/>
    <w:rsid w:val="00FC0477"/>
    <w:rsid w:val="00FC0A58"/>
    <w:rsid w:val="00FC15FE"/>
    <w:rsid w:val="00FC17C6"/>
    <w:rsid w:val="00FC1DC2"/>
    <w:rsid w:val="00FC237D"/>
    <w:rsid w:val="00FC4702"/>
    <w:rsid w:val="00FD2E90"/>
    <w:rsid w:val="00FD45B4"/>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42" Type="http://schemas.openxmlformats.org/officeDocument/2006/relationships/chart" Target="charts/chart7.xml"/><Relationship Id="rId47"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chart" Target="charts/chart4.xml"/><Relationship Id="rId46"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hart" Target="charts/chart1.xml"/><Relationship Id="rId43" Type="http://schemas.openxmlformats.org/officeDocument/2006/relationships/image" Target="media/image17.jpeg"/><Relationship Id="rId48"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17</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18</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19</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14</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16</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15</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20</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21</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22</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23</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24</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25</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26</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27</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28</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29</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30</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13</b:RefOrder>
  </b:Source>
  <b:Source>
    <b:Tag>Ope201</b:Tag>
    <b:SourceType>InternetSite</b:SourceType>
    <b:Guid>{3A8A956E-6BE6-413A-8F48-5D7A53C86AE6}</b:Guid>
    <b:Title>OpenGL</b:Title>
    <b:YearAccessed>2020</b:YearAccessed>
    <b:MonthAccessed>Јануар</b:MonthAccessed>
    <b:DayAccessed>7</b:DayAccessed>
    <b:URL>https://www.opengl.org</b:URL>
    <b:RefOrder>31</b:RefOrder>
  </b:Source>
</b:Sources>
</file>

<file path=customXml/itemProps1.xml><?xml version="1.0" encoding="utf-8"?>
<ds:datastoreItem xmlns:ds="http://schemas.openxmlformats.org/officeDocument/2006/customXml" ds:itemID="{4357211E-3664-40B9-A513-D946A0B71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9297</TotalTime>
  <Pages>65</Pages>
  <Words>14166</Words>
  <Characters>80747</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94724</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346</cp:revision>
  <cp:lastPrinted>2020-01-12T18:52:00Z</cp:lastPrinted>
  <dcterms:created xsi:type="dcterms:W3CDTF">2019-09-07T20:08:00Z</dcterms:created>
  <dcterms:modified xsi:type="dcterms:W3CDTF">2020-01-12T19:01:00Z</dcterms:modified>
</cp:coreProperties>
</file>