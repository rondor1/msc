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Реализација софтверске магистрале за дистрибуцију видео сигнала у возилу на „Adaptive AUTOSAR“ платформи</w:t>
            </w: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r w:rsidRPr="00FF5308">
              <w:rPr>
                <w:rFonts w:ascii="Arial" w:hAnsi="Arial"/>
                <w:sz w:val="18"/>
              </w:rPr>
              <w:t>Menthor's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4CF16FEF" w14:textId="4345F091" w:rsidR="009575F8"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2062873" w:history="1">
        <w:r w:rsidR="009575F8" w:rsidRPr="006C0E93">
          <w:rPr>
            <w:rStyle w:val="Hyperlink"/>
            <w:noProof/>
          </w:rPr>
          <w:t>1.</w:t>
        </w:r>
        <w:r w:rsidR="009575F8">
          <w:rPr>
            <w:rFonts w:asciiTheme="minorHAnsi" w:eastAsiaTheme="minorEastAsia" w:hAnsiTheme="minorHAnsi" w:cstheme="minorBidi"/>
            <w:noProof/>
            <w:sz w:val="22"/>
            <w:szCs w:val="22"/>
            <w:lang w:val="en-US"/>
          </w:rPr>
          <w:tab/>
        </w:r>
        <w:r w:rsidR="009575F8" w:rsidRPr="006C0E93">
          <w:rPr>
            <w:rStyle w:val="Hyperlink"/>
            <w:noProof/>
            <w:lang w:val="sr-Cyrl-RS"/>
          </w:rPr>
          <w:t>Увод</w:t>
        </w:r>
        <w:r w:rsidR="009575F8">
          <w:rPr>
            <w:noProof/>
            <w:webHidden/>
          </w:rPr>
          <w:tab/>
        </w:r>
        <w:r w:rsidR="009575F8">
          <w:rPr>
            <w:noProof/>
            <w:webHidden/>
          </w:rPr>
          <w:fldChar w:fldCharType="begin"/>
        </w:r>
        <w:r w:rsidR="009575F8">
          <w:rPr>
            <w:noProof/>
            <w:webHidden/>
          </w:rPr>
          <w:instrText xml:space="preserve"> PAGEREF _Toc32062873 \h </w:instrText>
        </w:r>
        <w:r w:rsidR="009575F8">
          <w:rPr>
            <w:noProof/>
            <w:webHidden/>
          </w:rPr>
        </w:r>
        <w:r w:rsidR="009575F8">
          <w:rPr>
            <w:noProof/>
            <w:webHidden/>
          </w:rPr>
          <w:fldChar w:fldCharType="separate"/>
        </w:r>
        <w:r w:rsidR="009575F8">
          <w:rPr>
            <w:noProof/>
            <w:webHidden/>
          </w:rPr>
          <w:t>1</w:t>
        </w:r>
        <w:r w:rsidR="009575F8">
          <w:rPr>
            <w:noProof/>
            <w:webHidden/>
          </w:rPr>
          <w:fldChar w:fldCharType="end"/>
        </w:r>
      </w:hyperlink>
    </w:p>
    <w:p w14:paraId="65601544" w14:textId="0A0E0BF7" w:rsidR="009575F8" w:rsidRDefault="009575F8">
      <w:pPr>
        <w:pStyle w:val="TOC1"/>
        <w:rPr>
          <w:rFonts w:asciiTheme="minorHAnsi" w:eastAsiaTheme="minorEastAsia" w:hAnsiTheme="minorHAnsi" w:cstheme="minorBidi"/>
          <w:noProof/>
          <w:sz w:val="22"/>
          <w:szCs w:val="22"/>
          <w:lang w:val="en-US"/>
        </w:rPr>
      </w:pPr>
      <w:hyperlink w:anchor="_Toc32062874" w:history="1">
        <w:r w:rsidRPr="006C0E93">
          <w:rPr>
            <w:rStyle w:val="Hyperlink"/>
            <w:noProof/>
          </w:rPr>
          <w:t>2.</w:t>
        </w:r>
        <w:r>
          <w:rPr>
            <w:rFonts w:asciiTheme="minorHAnsi" w:eastAsiaTheme="minorEastAsia" w:hAnsiTheme="minorHAnsi" w:cstheme="minorBidi"/>
            <w:noProof/>
            <w:sz w:val="22"/>
            <w:szCs w:val="22"/>
            <w:lang w:val="en-US"/>
          </w:rPr>
          <w:tab/>
        </w:r>
        <w:r w:rsidRPr="006C0E93">
          <w:rPr>
            <w:rStyle w:val="Hyperlink"/>
            <w:noProof/>
            <w:lang w:val="sr-Cyrl-RS"/>
          </w:rPr>
          <w:t>Теоријске основе</w:t>
        </w:r>
        <w:r>
          <w:rPr>
            <w:noProof/>
            <w:webHidden/>
          </w:rPr>
          <w:tab/>
        </w:r>
        <w:r>
          <w:rPr>
            <w:noProof/>
            <w:webHidden/>
          </w:rPr>
          <w:fldChar w:fldCharType="begin"/>
        </w:r>
        <w:r>
          <w:rPr>
            <w:noProof/>
            <w:webHidden/>
          </w:rPr>
          <w:instrText xml:space="preserve"> PAGEREF _Toc32062874 \h </w:instrText>
        </w:r>
        <w:r>
          <w:rPr>
            <w:noProof/>
            <w:webHidden/>
          </w:rPr>
        </w:r>
        <w:r>
          <w:rPr>
            <w:noProof/>
            <w:webHidden/>
          </w:rPr>
          <w:fldChar w:fldCharType="separate"/>
        </w:r>
        <w:r>
          <w:rPr>
            <w:noProof/>
            <w:webHidden/>
          </w:rPr>
          <w:t>4</w:t>
        </w:r>
        <w:r>
          <w:rPr>
            <w:noProof/>
            <w:webHidden/>
          </w:rPr>
          <w:fldChar w:fldCharType="end"/>
        </w:r>
      </w:hyperlink>
    </w:p>
    <w:p w14:paraId="321CABB1" w14:textId="3391D5A0"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75" w:history="1">
        <w:r w:rsidRPr="006C0E93">
          <w:rPr>
            <w:rStyle w:val="Hyperlink"/>
            <w:noProof/>
            <w:lang w:val="sr-Cyrl-RS"/>
          </w:rPr>
          <w:t>2.1</w:t>
        </w:r>
        <w:r>
          <w:rPr>
            <w:rFonts w:asciiTheme="minorHAnsi" w:eastAsiaTheme="minorEastAsia" w:hAnsiTheme="minorHAnsi" w:cstheme="minorBidi"/>
            <w:noProof/>
            <w:sz w:val="22"/>
            <w:szCs w:val="22"/>
          </w:rPr>
          <w:tab/>
        </w:r>
        <w:r w:rsidRPr="006C0E93">
          <w:rPr>
            <w:rStyle w:val="Hyperlink"/>
            <w:i/>
            <w:iCs/>
            <w:noProof/>
            <w:lang w:val="sr-Latn-RS"/>
          </w:rPr>
          <w:t>AUTOSAR</w:t>
        </w:r>
        <w:r>
          <w:rPr>
            <w:noProof/>
            <w:webHidden/>
          </w:rPr>
          <w:tab/>
        </w:r>
        <w:r>
          <w:rPr>
            <w:noProof/>
            <w:webHidden/>
          </w:rPr>
          <w:fldChar w:fldCharType="begin"/>
        </w:r>
        <w:r>
          <w:rPr>
            <w:noProof/>
            <w:webHidden/>
          </w:rPr>
          <w:instrText xml:space="preserve"> PAGEREF _Toc32062875 \h </w:instrText>
        </w:r>
        <w:r>
          <w:rPr>
            <w:noProof/>
            <w:webHidden/>
          </w:rPr>
        </w:r>
        <w:r>
          <w:rPr>
            <w:noProof/>
            <w:webHidden/>
          </w:rPr>
          <w:fldChar w:fldCharType="separate"/>
        </w:r>
        <w:r>
          <w:rPr>
            <w:noProof/>
            <w:webHidden/>
          </w:rPr>
          <w:t>4</w:t>
        </w:r>
        <w:r>
          <w:rPr>
            <w:noProof/>
            <w:webHidden/>
          </w:rPr>
          <w:fldChar w:fldCharType="end"/>
        </w:r>
      </w:hyperlink>
    </w:p>
    <w:p w14:paraId="10F384EA" w14:textId="5902F8CF"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76" w:history="1">
        <w:r w:rsidRPr="006C0E93">
          <w:rPr>
            <w:rStyle w:val="Hyperlink"/>
            <w:noProof/>
            <w:lang w:val="sr-Latn-RS"/>
          </w:rPr>
          <w:t>2.1.1</w:t>
        </w:r>
        <w:r>
          <w:rPr>
            <w:rFonts w:asciiTheme="minorHAnsi" w:eastAsiaTheme="minorEastAsia" w:hAnsiTheme="minorHAnsi" w:cstheme="minorBidi"/>
            <w:noProof/>
            <w:sz w:val="22"/>
            <w:szCs w:val="22"/>
          </w:rPr>
          <w:tab/>
        </w:r>
        <w:r w:rsidRPr="006C0E93">
          <w:rPr>
            <w:rStyle w:val="Hyperlink"/>
            <w:i/>
            <w:iCs/>
            <w:noProof/>
            <w:lang w:val="sr-Latn-RS"/>
          </w:rPr>
          <w:t>AUTOSAR</w:t>
        </w:r>
        <w:r w:rsidRPr="006C0E93">
          <w:rPr>
            <w:rStyle w:val="Hyperlink"/>
            <w:noProof/>
            <w:lang w:val="sr-Latn-RS"/>
          </w:rPr>
          <w:t xml:space="preserve"> </w:t>
        </w:r>
        <w:r w:rsidRPr="006C0E93">
          <w:rPr>
            <w:rStyle w:val="Hyperlink"/>
            <w:i/>
            <w:iCs/>
            <w:noProof/>
            <w:lang w:val="sr-Latn-RS"/>
          </w:rPr>
          <w:t>Classic</w:t>
        </w:r>
        <w:r>
          <w:rPr>
            <w:noProof/>
            <w:webHidden/>
          </w:rPr>
          <w:tab/>
        </w:r>
        <w:r>
          <w:rPr>
            <w:noProof/>
            <w:webHidden/>
          </w:rPr>
          <w:fldChar w:fldCharType="begin"/>
        </w:r>
        <w:r>
          <w:rPr>
            <w:noProof/>
            <w:webHidden/>
          </w:rPr>
          <w:instrText xml:space="preserve"> PAGEREF _Toc32062876 \h </w:instrText>
        </w:r>
        <w:r>
          <w:rPr>
            <w:noProof/>
            <w:webHidden/>
          </w:rPr>
        </w:r>
        <w:r>
          <w:rPr>
            <w:noProof/>
            <w:webHidden/>
          </w:rPr>
          <w:fldChar w:fldCharType="separate"/>
        </w:r>
        <w:r>
          <w:rPr>
            <w:noProof/>
            <w:webHidden/>
          </w:rPr>
          <w:t>5</w:t>
        </w:r>
        <w:r>
          <w:rPr>
            <w:noProof/>
            <w:webHidden/>
          </w:rPr>
          <w:fldChar w:fldCharType="end"/>
        </w:r>
      </w:hyperlink>
    </w:p>
    <w:p w14:paraId="693EAFCA" w14:textId="5FBEB657"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77" w:history="1">
        <w:r w:rsidRPr="006C0E93">
          <w:rPr>
            <w:rStyle w:val="Hyperlink"/>
            <w:noProof/>
          </w:rPr>
          <w:t>2.1.2</w:t>
        </w:r>
        <w:r>
          <w:rPr>
            <w:rFonts w:asciiTheme="minorHAnsi" w:eastAsiaTheme="minorEastAsia" w:hAnsiTheme="minorHAnsi" w:cstheme="minorBidi"/>
            <w:noProof/>
            <w:sz w:val="22"/>
            <w:szCs w:val="22"/>
          </w:rPr>
          <w:tab/>
        </w:r>
        <w:r w:rsidRPr="006C0E93">
          <w:rPr>
            <w:rStyle w:val="Hyperlink"/>
            <w:i/>
            <w:iCs/>
            <w:noProof/>
          </w:rPr>
          <w:t>AUTOSAR Adaptive</w:t>
        </w:r>
        <w:r>
          <w:rPr>
            <w:noProof/>
            <w:webHidden/>
          </w:rPr>
          <w:tab/>
        </w:r>
        <w:r>
          <w:rPr>
            <w:noProof/>
            <w:webHidden/>
          </w:rPr>
          <w:fldChar w:fldCharType="begin"/>
        </w:r>
        <w:r>
          <w:rPr>
            <w:noProof/>
            <w:webHidden/>
          </w:rPr>
          <w:instrText xml:space="preserve"> PAGEREF _Toc32062877 \h </w:instrText>
        </w:r>
        <w:r>
          <w:rPr>
            <w:noProof/>
            <w:webHidden/>
          </w:rPr>
        </w:r>
        <w:r>
          <w:rPr>
            <w:noProof/>
            <w:webHidden/>
          </w:rPr>
          <w:fldChar w:fldCharType="separate"/>
        </w:r>
        <w:r>
          <w:rPr>
            <w:noProof/>
            <w:webHidden/>
          </w:rPr>
          <w:t>6</w:t>
        </w:r>
        <w:r>
          <w:rPr>
            <w:noProof/>
            <w:webHidden/>
          </w:rPr>
          <w:fldChar w:fldCharType="end"/>
        </w:r>
      </w:hyperlink>
    </w:p>
    <w:p w14:paraId="24EACDB9" w14:textId="74D5FE99" w:rsidR="009575F8" w:rsidRDefault="009575F8">
      <w:pPr>
        <w:pStyle w:val="TOC4"/>
        <w:tabs>
          <w:tab w:val="left" w:pos="2047"/>
          <w:tab w:val="right" w:leader="dot" w:pos="9062"/>
        </w:tabs>
        <w:rPr>
          <w:rFonts w:asciiTheme="minorHAnsi" w:eastAsiaTheme="minorEastAsia" w:hAnsiTheme="minorHAnsi" w:cstheme="minorBidi"/>
          <w:noProof/>
          <w:sz w:val="22"/>
          <w:szCs w:val="22"/>
        </w:rPr>
      </w:pPr>
      <w:hyperlink w:anchor="_Toc32062878" w:history="1">
        <w:r w:rsidRPr="006C0E93">
          <w:rPr>
            <w:rStyle w:val="Hyperlink"/>
            <w:noProof/>
            <w:lang w:val="sr-Latn-RS"/>
          </w:rPr>
          <w:t>2.1.2.1</w:t>
        </w:r>
        <w:r>
          <w:rPr>
            <w:rFonts w:asciiTheme="minorHAnsi" w:eastAsiaTheme="minorEastAsia" w:hAnsiTheme="minorHAnsi" w:cstheme="minorBidi"/>
            <w:noProof/>
            <w:sz w:val="22"/>
            <w:szCs w:val="22"/>
          </w:rPr>
          <w:tab/>
        </w:r>
        <w:r w:rsidRPr="006C0E93">
          <w:rPr>
            <w:rStyle w:val="Hyperlink"/>
            <w:i/>
            <w:iCs/>
            <w:noProof/>
            <w:lang w:val="sr-Latn-RS"/>
          </w:rPr>
          <w:t>Execution</w:t>
        </w:r>
        <w:r w:rsidRPr="006C0E93">
          <w:rPr>
            <w:rStyle w:val="Hyperlink"/>
            <w:noProof/>
            <w:lang w:val="sr-Latn-RS"/>
          </w:rPr>
          <w:t xml:space="preserve"> </w:t>
        </w:r>
        <w:r w:rsidRPr="006C0E93">
          <w:rPr>
            <w:rStyle w:val="Hyperlink"/>
            <w:i/>
            <w:iCs/>
            <w:noProof/>
            <w:lang w:val="sr-Latn-RS"/>
          </w:rPr>
          <w:t>Management</w:t>
        </w:r>
        <w:r>
          <w:rPr>
            <w:noProof/>
            <w:webHidden/>
          </w:rPr>
          <w:tab/>
        </w:r>
        <w:r>
          <w:rPr>
            <w:noProof/>
            <w:webHidden/>
          </w:rPr>
          <w:fldChar w:fldCharType="begin"/>
        </w:r>
        <w:r>
          <w:rPr>
            <w:noProof/>
            <w:webHidden/>
          </w:rPr>
          <w:instrText xml:space="preserve"> PAGEREF _Toc32062878 \h </w:instrText>
        </w:r>
        <w:r>
          <w:rPr>
            <w:noProof/>
            <w:webHidden/>
          </w:rPr>
        </w:r>
        <w:r>
          <w:rPr>
            <w:noProof/>
            <w:webHidden/>
          </w:rPr>
          <w:fldChar w:fldCharType="separate"/>
        </w:r>
        <w:r>
          <w:rPr>
            <w:noProof/>
            <w:webHidden/>
          </w:rPr>
          <w:t>9</w:t>
        </w:r>
        <w:r>
          <w:rPr>
            <w:noProof/>
            <w:webHidden/>
          </w:rPr>
          <w:fldChar w:fldCharType="end"/>
        </w:r>
      </w:hyperlink>
    </w:p>
    <w:p w14:paraId="5EE2F6EA" w14:textId="41330481" w:rsidR="009575F8" w:rsidRDefault="009575F8">
      <w:pPr>
        <w:pStyle w:val="TOC4"/>
        <w:tabs>
          <w:tab w:val="left" w:pos="2047"/>
          <w:tab w:val="right" w:leader="dot" w:pos="9062"/>
        </w:tabs>
        <w:rPr>
          <w:rFonts w:asciiTheme="minorHAnsi" w:eastAsiaTheme="minorEastAsia" w:hAnsiTheme="minorHAnsi" w:cstheme="minorBidi"/>
          <w:noProof/>
          <w:sz w:val="22"/>
          <w:szCs w:val="22"/>
        </w:rPr>
      </w:pPr>
      <w:hyperlink w:anchor="_Toc32062879" w:history="1">
        <w:r w:rsidRPr="006C0E93">
          <w:rPr>
            <w:rStyle w:val="Hyperlink"/>
            <w:noProof/>
            <w:lang w:val="sr-Latn-RS"/>
          </w:rPr>
          <w:t>2.1.2.2</w:t>
        </w:r>
        <w:r>
          <w:rPr>
            <w:rFonts w:asciiTheme="minorHAnsi" w:eastAsiaTheme="minorEastAsia" w:hAnsiTheme="minorHAnsi" w:cstheme="minorBidi"/>
            <w:noProof/>
            <w:sz w:val="22"/>
            <w:szCs w:val="22"/>
          </w:rPr>
          <w:tab/>
        </w:r>
        <w:r w:rsidRPr="006C0E93">
          <w:rPr>
            <w:rStyle w:val="Hyperlink"/>
            <w:i/>
            <w:iCs/>
            <w:noProof/>
            <w:lang w:val="sr-Latn-RS"/>
          </w:rPr>
          <w:t>State</w:t>
        </w:r>
        <w:r w:rsidRPr="006C0E93">
          <w:rPr>
            <w:rStyle w:val="Hyperlink"/>
            <w:noProof/>
            <w:lang w:val="sr-Latn-RS"/>
          </w:rPr>
          <w:t xml:space="preserve"> </w:t>
        </w:r>
        <w:r w:rsidRPr="006C0E93">
          <w:rPr>
            <w:rStyle w:val="Hyperlink"/>
            <w:i/>
            <w:iCs/>
            <w:noProof/>
            <w:lang w:val="sr-Latn-RS"/>
          </w:rPr>
          <w:t>Management</w:t>
        </w:r>
        <w:r>
          <w:rPr>
            <w:noProof/>
            <w:webHidden/>
          </w:rPr>
          <w:tab/>
        </w:r>
        <w:r>
          <w:rPr>
            <w:noProof/>
            <w:webHidden/>
          </w:rPr>
          <w:fldChar w:fldCharType="begin"/>
        </w:r>
        <w:r>
          <w:rPr>
            <w:noProof/>
            <w:webHidden/>
          </w:rPr>
          <w:instrText xml:space="preserve"> PAGEREF _Toc32062879 \h </w:instrText>
        </w:r>
        <w:r>
          <w:rPr>
            <w:noProof/>
            <w:webHidden/>
          </w:rPr>
        </w:r>
        <w:r>
          <w:rPr>
            <w:noProof/>
            <w:webHidden/>
          </w:rPr>
          <w:fldChar w:fldCharType="separate"/>
        </w:r>
        <w:r>
          <w:rPr>
            <w:noProof/>
            <w:webHidden/>
          </w:rPr>
          <w:t>10</w:t>
        </w:r>
        <w:r>
          <w:rPr>
            <w:noProof/>
            <w:webHidden/>
          </w:rPr>
          <w:fldChar w:fldCharType="end"/>
        </w:r>
      </w:hyperlink>
    </w:p>
    <w:p w14:paraId="44275E80" w14:textId="4BCF7FB2" w:rsidR="009575F8" w:rsidRDefault="009575F8">
      <w:pPr>
        <w:pStyle w:val="TOC4"/>
        <w:tabs>
          <w:tab w:val="left" w:pos="2047"/>
          <w:tab w:val="right" w:leader="dot" w:pos="9062"/>
        </w:tabs>
        <w:rPr>
          <w:rFonts w:asciiTheme="minorHAnsi" w:eastAsiaTheme="minorEastAsia" w:hAnsiTheme="minorHAnsi" w:cstheme="minorBidi"/>
          <w:noProof/>
          <w:sz w:val="22"/>
          <w:szCs w:val="22"/>
        </w:rPr>
      </w:pPr>
      <w:hyperlink w:anchor="_Toc32062880" w:history="1">
        <w:r w:rsidRPr="006C0E93">
          <w:rPr>
            <w:rStyle w:val="Hyperlink"/>
            <w:noProof/>
            <w:lang w:val="sr-Latn-RS"/>
          </w:rPr>
          <w:t>2.1.2.3</w:t>
        </w:r>
        <w:r>
          <w:rPr>
            <w:rFonts w:asciiTheme="minorHAnsi" w:eastAsiaTheme="minorEastAsia" w:hAnsiTheme="minorHAnsi" w:cstheme="minorBidi"/>
            <w:noProof/>
            <w:sz w:val="22"/>
            <w:szCs w:val="22"/>
          </w:rPr>
          <w:tab/>
        </w:r>
        <w:r w:rsidRPr="006C0E93">
          <w:rPr>
            <w:rStyle w:val="Hyperlink"/>
            <w:i/>
            <w:iCs/>
            <w:noProof/>
            <w:lang w:val="sr-Latn-RS"/>
          </w:rPr>
          <w:t>Communication</w:t>
        </w:r>
        <w:r w:rsidRPr="006C0E93">
          <w:rPr>
            <w:rStyle w:val="Hyperlink"/>
            <w:noProof/>
            <w:lang w:val="sr-Latn-RS"/>
          </w:rPr>
          <w:t xml:space="preserve"> </w:t>
        </w:r>
        <w:r w:rsidRPr="006C0E93">
          <w:rPr>
            <w:rStyle w:val="Hyperlink"/>
            <w:i/>
            <w:iCs/>
            <w:noProof/>
            <w:lang w:val="sr-Latn-RS"/>
          </w:rPr>
          <w:t>Management</w:t>
        </w:r>
        <w:r>
          <w:rPr>
            <w:noProof/>
            <w:webHidden/>
          </w:rPr>
          <w:tab/>
        </w:r>
        <w:r>
          <w:rPr>
            <w:noProof/>
            <w:webHidden/>
          </w:rPr>
          <w:fldChar w:fldCharType="begin"/>
        </w:r>
        <w:r>
          <w:rPr>
            <w:noProof/>
            <w:webHidden/>
          </w:rPr>
          <w:instrText xml:space="preserve"> PAGEREF _Toc32062880 \h </w:instrText>
        </w:r>
        <w:r>
          <w:rPr>
            <w:noProof/>
            <w:webHidden/>
          </w:rPr>
        </w:r>
        <w:r>
          <w:rPr>
            <w:noProof/>
            <w:webHidden/>
          </w:rPr>
          <w:fldChar w:fldCharType="separate"/>
        </w:r>
        <w:r>
          <w:rPr>
            <w:noProof/>
            <w:webHidden/>
          </w:rPr>
          <w:t>10</w:t>
        </w:r>
        <w:r>
          <w:rPr>
            <w:noProof/>
            <w:webHidden/>
          </w:rPr>
          <w:fldChar w:fldCharType="end"/>
        </w:r>
      </w:hyperlink>
    </w:p>
    <w:p w14:paraId="35613921" w14:textId="438BC497"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81" w:history="1">
        <w:r w:rsidRPr="006C0E93">
          <w:rPr>
            <w:rStyle w:val="Hyperlink"/>
            <w:noProof/>
            <w:lang w:val="sr-Latn-RS"/>
          </w:rPr>
          <w:t>2.2</w:t>
        </w:r>
        <w:r>
          <w:rPr>
            <w:rFonts w:asciiTheme="minorHAnsi" w:eastAsiaTheme="minorEastAsia" w:hAnsiTheme="minorHAnsi" w:cstheme="minorBidi"/>
            <w:noProof/>
            <w:sz w:val="22"/>
            <w:szCs w:val="22"/>
          </w:rPr>
          <w:tab/>
        </w:r>
        <w:r w:rsidRPr="006C0E93">
          <w:rPr>
            <w:rStyle w:val="Hyperlink"/>
            <w:noProof/>
            <w:lang w:val="sr-Cyrl-RS"/>
          </w:rPr>
          <w:t>Магистрале</w:t>
        </w:r>
        <w:r>
          <w:rPr>
            <w:noProof/>
            <w:webHidden/>
          </w:rPr>
          <w:tab/>
        </w:r>
        <w:r>
          <w:rPr>
            <w:noProof/>
            <w:webHidden/>
          </w:rPr>
          <w:fldChar w:fldCharType="begin"/>
        </w:r>
        <w:r>
          <w:rPr>
            <w:noProof/>
            <w:webHidden/>
          </w:rPr>
          <w:instrText xml:space="preserve"> PAGEREF _Toc32062881 \h </w:instrText>
        </w:r>
        <w:r>
          <w:rPr>
            <w:noProof/>
            <w:webHidden/>
          </w:rPr>
        </w:r>
        <w:r>
          <w:rPr>
            <w:noProof/>
            <w:webHidden/>
          </w:rPr>
          <w:fldChar w:fldCharType="separate"/>
        </w:r>
        <w:r>
          <w:rPr>
            <w:noProof/>
            <w:webHidden/>
          </w:rPr>
          <w:t>12</w:t>
        </w:r>
        <w:r>
          <w:rPr>
            <w:noProof/>
            <w:webHidden/>
          </w:rPr>
          <w:fldChar w:fldCharType="end"/>
        </w:r>
      </w:hyperlink>
    </w:p>
    <w:p w14:paraId="6DD97EA7" w14:textId="03711561"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82" w:history="1">
        <w:r w:rsidRPr="006C0E93">
          <w:rPr>
            <w:rStyle w:val="Hyperlink"/>
            <w:noProof/>
            <w:lang w:val="sr-Cyrl-RS"/>
          </w:rPr>
          <w:t>2.2.1</w:t>
        </w:r>
        <w:r>
          <w:rPr>
            <w:rFonts w:asciiTheme="minorHAnsi" w:eastAsiaTheme="minorEastAsia" w:hAnsiTheme="minorHAnsi" w:cstheme="minorBidi"/>
            <w:noProof/>
            <w:sz w:val="22"/>
            <w:szCs w:val="22"/>
          </w:rPr>
          <w:tab/>
        </w:r>
        <w:r w:rsidRPr="006C0E93">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_Toc32062882 \h </w:instrText>
        </w:r>
        <w:r>
          <w:rPr>
            <w:noProof/>
            <w:webHidden/>
          </w:rPr>
        </w:r>
        <w:r>
          <w:rPr>
            <w:noProof/>
            <w:webHidden/>
          </w:rPr>
          <w:fldChar w:fldCharType="separate"/>
        </w:r>
        <w:r>
          <w:rPr>
            <w:noProof/>
            <w:webHidden/>
          </w:rPr>
          <w:t>12</w:t>
        </w:r>
        <w:r>
          <w:rPr>
            <w:noProof/>
            <w:webHidden/>
          </w:rPr>
          <w:fldChar w:fldCharType="end"/>
        </w:r>
      </w:hyperlink>
    </w:p>
    <w:p w14:paraId="4BDCBA70" w14:textId="74CD9421"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83" w:history="1">
        <w:r w:rsidRPr="006C0E93">
          <w:rPr>
            <w:rStyle w:val="Hyperlink"/>
            <w:noProof/>
            <w:lang w:val="sr-Cyrl-RS"/>
          </w:rPr>
          <w:t>2.2.2</w:t>
        </w:r>
        <w:r>
          <w:rPr>
            <w:rFonts w:asciiTheme="minorHAnsi" w:eastAsiaTheme="minorEastAsia" w:hAnsiTheme="minorHAnsi" w:cstheme="minorBidi"/>
            <w:noProof/>
            <w:sz w:val="22"/>
            <w:szCs w:val="22"/>
          </w:rPr>
          <w:tab/>
        </w:r>
        <w:r w:rsidRPr="006C0E93">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_Toc32062883 \h </w:instrText>
        </w:r>
        <w:r>
          <w:rPr>
            <w:noProof/>
            <w:webHidden/>
          </w:rPr>
        </w:r>
        <w:r>
          <w:rPr>
            <w:noProof/>
            <w:webHidden/>
          </w:rPr>
          <w:fldChar w:fldCharType="separate"/>
        </w:r>
        <w:r>
          <w:rPr>
            <w:noProof/>
            <w:webHidden/>
          </w:rPr>
          <w:t>12</w:t>
        </w:r>
        <w:r>
          <w:rPr>
            <w:noProof/>
            <w:webHidden/>
          </w:rPr>
          <w:fldChar w:fldCharType="end"/>
        </w:r>
      </w:hyperlink>
    </w:p>
    <w:p w14:paraId="6DE93892" w14:textId="7D4D28F7"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84" w:history="1">
        <w:r w:rsidRPr="006C0E93">
          <w:rPr>
            <w:rStyle w:val="Hyperlink"/>
            <w:noProof/>
            <w:lang w:val="sr-Cyrl-RS"/>
          </w:rPr>
          <w:t>2.3</w:t>
        </w:r>
        <w:r>
          <w:rPr>
            <w:rFonts w:asciiTheme="minorHAnsi" w:eastAsiaTheme="minorEastAsia" w:hAnsiTheme="minorHAnsi" w:cstheme="minorBidi"/>
            <w:noProof/>
            <w:sz w:val="22"/>
            <w:szCs w:val="22"/>
          </w:rPr>
          <w:tab/>
        </w:r>
        <w:r w:rsidRPr="006C0E93">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_Toc32062884 \h </w:instrText>
        </w:r>
        <w:r>
          <w:rPr>
            <w:noProof/>
            <w:webHidden/>
          </w:rPr>
        </w:r>
        <w:r>
          <w:rPr>
            <w:noProof/>
            <w:webHidden/>
          </w:rPr>
          <w:fldChar w:fldCharType="separate"/>
        </w:r>
        <w:r>
          <w:rPr>
            <w:noProof/>
            <w:webHidden/>
          </w:rPr>
          <w:t>13</w:t>
        </w:r>
        <w:r>
          <w:rPr>
            <w:noProof/>
            <w:webHidden/>
          </w:rPr>
          <w:fldChar w:fldCharType="end"/>
        </w:r>
      </w:hyperlink>
    </w:p>
    <w:p w14:paraId="272C29BC" w14:textId="63B08C60"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85" w:history="1">
        <w:r w:rsidRPr="006C0E93">
          <w:rPr>
            <w:rStyle w:val="Hyperlink"/>
            <w:noProof/>
            <w:lang w:val="sr-Cyrl-RS"/>
          </w:rPr>
          <w:t>2.3.1</w:t>
        </w:r>
        <w:r>
          <w:rPr>
            <w:rFonts w:asciiTheme="minorHAnsi" w:eastAsiaTheme="minorEastAsia" w:hAnsiTheme="minorHAnsi" w:cstheme="minorBidi"/>
            <w:noProof/>
            <w:sz w:val="22"/>
            <w:szCs w:val="22"/>
          </w:rPr>
          <w:tab/>
        </w:r>
        <w:r w:rsidRPr="006C0E93">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_Toc32062885 \h </w:instrText>
        </w:r>
        <w:r>
          <w:rPr>
            <w:noProof/>
            <w:webHidden/>
          </w:rPr>
        </w:r>
        <w:r>
          <w:rPr>
            <w:noProof/>
            <w:webHidden/>
          </w:rPr>
          <w:fldChar w:fldCharType="separate"/>
        </w:r>
        <w:r>
          <w:rPr>
            <w:noProof/>
            <w:webHidden/>
          </w:rPr>
          <w:t>14</w:t>
        </w:r>
        <w:r>
          <w:rPr>
            <w:noProof/>
            <w:webHidden/>
          </w:rPr>
          <w:fldChar w:fldCharType="end"/>
        </w:r>
      </w:hyperlink>
    </w:p>
    <w:p w14:paraId="6449CBF7" w14:textId="2A8E5BCD" w:rsidR="009575F8" w:rsidRDefault="009575F8">
      <w:pPr>
        <w:pStyle w:val="TOC1"/>
        <w:rPr>
          <w:rFonts w:asciiTheme="minorHAnsi" w:eastAsiaTheme="minorEastAsia" w:hAnsiTheme="minorHAnsi" w:cstheme="minorBidi"/>
          <w:noProof/>
          <w:sz w:val="22"/>
          <w:szCs w:val="22"/>
          <w:lang w:val="en-US"/>
        </w:rPr>
      </w:pPr>
      <w:hyperlink w:anchor="_Toc32062886" w:history="1">
        <w:r w:rsidRPr="006C0E93">
          <w:rPr>
            <w:rStyle w:val="Hyperlink"/>
            <w:noProof/>
            <w:lang w:val="sr-Latn-CS"/>
          </w:rPr>
          <w:t>3.</w:t>
        </w:r>
        <w:r>
          <w:rPr>
            <w:rFonts w:asciiTheme="minorHAnsi" w:eastAsiaTheme="minorEastAsia" w:hAnsiTheme="minorHAnsi" w:cstheme="minorBidi"/>
            <w:noProof/>
            <w:sz w:val="22"/>
            <w:szCs w:val="22"/>
            <w:lang w:val="en-US"/>
          </w:rPr>
          <w:tab/>
        </w:r>
        <w:r w:rsidRPr="006C0E93">
          <w:rPr>
            <w:rStyle w:val="Hyperlink"/>
            <w:noProof/>
            <w:lang w:val="sr-Cyrl-RS"/>
          </w:rPr>
          <w:t>Концепт решења</w:t>
        </w:r>
        <w:r>
          <w:rPr>
            <w:noProof/>
            <w:webHidden/>
          </w:rPr>
          <w:tab/>
        </w:r>
        <w:r>
          <w:rPr>
            <w:noProof/>
            <w:webHidden/>
          </w:rPr>
          <w:fldChar w:fldCharType="begin"/>
        </w:r>
        <w:r>
          <w:rPr>
            <w:noProof/>
            <w:webHidden/>
          </w:rPr>
          <w:instrText xml:space="preserve"> PAGEREF _Toc32062886 \h </w:instrText>
        </w:r>
        <w:r>
          <w:rPr>
            <w:noProof/>
            <w:webHidden/>
          </w:rPr>
        </w:r>
        <w:r>
          <w:rPr>
            <w:noProof/>
            <w:webHidden/>
          </w:rPr>
          <w:fldChar w:fldCharType="separate"/>
        </w:r>
        <w:r>
          <w:rPr>
            <w:noProof/>
            <w:webHidden/>
          </w:rPr>
          <w:t>17</w:t>
        </w:r>
        <w:r>
          <w:rPr>
            <w:noProof/>
            <w:webHidden/>
          </w:rPr>
          <w:fldChar w:fldCharType="end"/>
        </w:r>
      </w:hyperlink>
    </w:p>
    <w:p w14:paraId="7E22A52F" w14:textId="4B3791BC"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87" w:history="1">
        <w:r w:rsidRPr="006C0E93">
          <w:rPr>
            <w:rStyle w:val="Hyperlink"/>
            <w:noProof/>
            <w:lang w:val="sr-Cyrl-RS"/>
          </w:rPr>
          <w:t>3.1</w:t>
        </w:r>
        <w:r>
          <w:rPr>
            <w:rFonts w:asciiTheme="minorHAnsi" w:eastAsiaTheme="minorEastAsia" w:hAnsiTheme="minorHAnsi" w:cstheme="minorBidi"/>
            <w:noProof/>
            <w:sz w:val="22"/>
            <w:szCs w:val="22"/>
          </w:rPr>
          <w:tab/>
        </w:r>
        <w:r w:rsidRPr="006C0E93">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_Toc32062887 \h </w:instrText>
        </w:r>
        <w:r>
          <w:rPr>
            <w:noProof/>
            <w:webHidden/>
          </w:rPr>
        </w:r>
        <w:r>
          <w:rPr>
            <w:noProof/>
            <w:webHidden/>
          </w:rPr>
          <w:fldChar w:fldCharType="separate"/>
        </w:r>
        <w:r>
          <w:rPr>
            <w:noProof/>
            <w:webHidden/>
          </w:rPr>
          <w:t>17</w:t>
        </w:r>
        <w:r>
          <w:rPr>
            <w:noProof/>
            <w:webHidden/>
          </w:rPr>
          <w:fldChar w:fldCharType="end"/>
        </w:r>
      </w:hyperlink>
    </w:p>
    <w:p w14:paraId="1227EFD7" w14:textId="3051A7C1"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88" w:history="1">
        <w:r w:rsidRPr="006C0E93">
          <w:rPr>
            <w:rStyle w:val="Hyperlink"/>
            <w:noProof/>
            <w:lang w:val="sr-Cyrl-RS"/>
          </w:rPr>
          <w:t>3.2</w:t>
        </w:r>
        <w:r>
          <w:rPr>
            <w:rFonts w:asciiTheme="minorHAnsi" w:eastAsiaTheme="minorEastAsia" w:hAnsiTheme="minorHAnsi" w:cstheme="minorBidi"/>
            <w:noProof/>
            <w:sz w:val="22"/>
            <w:szCs w:val="22"/>
          </w:rPr>
          <w:tab/>
        </w:r>
        <w:r w:rsidRPr="006C0E93">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_Toc32062888 \h </w:instrText>
        </w:r>
        <w:r>
          <w:rPr>
            <w:noProof/>
            <w:webHidden/>
          </w:rPr>
        </w:r>
        <w:r>
          <w:rPr>
            <w:noProof/>
            <w:webHidden/>
          </w:rPr>
          <w:fldChar w:fldCharType="separate"/>
        </w:r>
        <w:r>
          <w:rPr>
            <w:noProof/>
            <w:webHidden/>
          </w:rPr>
          <w:t>19</w:t>
        </w:r>
        <w:r>
          <w:rPr>
            <w:noProof/>
            <w:webHidden/>
          </w:rPr>
          <w:fldChar w:fldCharType="end"/>
        </w:r>
      </w:hyperlink>
    </w:p>
    <w:p w14:paraId="2128D703" w14:textId="22DAEB82"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89" w:history="1">
        <w:r w:rsidRPr="006C0E93">
          <w:rPr>
            <w:rStyle w:val="Hyperlink"/>
            <w:noProof/>
            <w:lang w:val="sr-Cyrl-RS"/>
          </w:rPr>
          <w:t>3.3</w:t>
        </w:r>
        <w:r>
          <w:rPr>
            <w:rFonts w:asciiTheme="minorHAnsi" w:eastAsiaTheme="minorEastAsia" w:hAnsiTheme="minorHAnsi" w:cstheme="minorBidi"/>
            <w:noProof/>
            <w:sz w:val="22"/>
            <w:szCs w:val="22"/>
          </w:rPr>
          <w:tab/>
        </w:r>
        <w:r w:rsidRPr="006C0E93">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_Toc32062889 \h </w:instrText>
        </w:r>
        <w:r>
          <w:rPr>
            <w:noProof/>
            <w:webHidden/>
          </w:rPr>
        </w:r>
        <w:r>
          <w:rPr>
            <w:noProof/>
            <w:webHidden/>
          </w:rPr>
          <w:fldChar w:fldCharType="separate"/>
        </w:r>
        <w:r>
          <w:rPr>
            <w:noProof/>
            <w:webHidden/>
          </w:rPr>
          <w:t>20</w:t>
        </w:r>
        <w:r>
          <w:rPr>
            <w:noProof/>
            <w:webHidden/>
          </w:rPr>
          <w:fldChar w:fldCharType="end"/>
        </w:r>
      </w:hyperlink>
    </w:p>
    <w:p w14:paraId="36CD41A4" w14:textId="0D76CCDC"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90" w:history="1">
        <w:r w:rsidRPr="006C0E93">
          <w:rPr>
            <w:rStyle w:val="Hyperlink"/>
            <w:noProof/>
            <w:lang w:val="sr-Cyrl-RS"/>
          </w:rPr>
          <w:t>3.4</w:t>
        </w:r>
        <w:r>
          <w:rPr>
            <w:rFonts w:asciiTheme="minorHAnsi" w:eastAsiaTheme="minorEastAsia" w:hAnsiTheme="minorHAnsi" w:cstheme="minorBidi"/>
            <w:noProof/>
            <w:sz w:val="22"/>
            <w:szCs w:val="22"/>
          </w:rPr>
          <w:tab/>
        </w:r>
        <w:r w:rsidRPr="006C0E93">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_Toc32062890 \h </w:instrText>
        </w:r>
        <w:r>
          <w:rPr>
            <w:noProof/>
            <w:webHidden/>
          </w:rPr>
        </w:r>
        <w:r>
          <w:rPr>
            <w:noProof/>
            <w:webHidden/>
          </w:rPr>
          <w:fldChar w:fldCharType="separate"/>
        </w:r>
        <w:r>
          <w:rPr>
            <w:noProof/>
            <w:webHidden/>
          </w:rPr>
          <w:t>23</w:t>
        </w:r>
        <w:r>
          <w:rPr>
            <w:noProof/>
            <w:webHidden/>
          </w:rPr>
          <w:fldChar w:fldCharType="end"/>
        </w:r>
      </w:hyperlink>
    </w:p>
    <w:p w14:paraId="7B5C0937" w14:textId="258C604A"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91" w:history="1">
        <w:r w:rsidRPr="006C0E93">
          <w:rPr>
            <w:rStyle w:val="Hyperlink"/>
            <w:noProof/>
            <w:lang w:val="sr-Cyrl-RS"/>
          </w:rPr>
          <w:t>3.5</w:t>
        </w:r>
        <w:r>
          <w:rPr>
            <w:rFonts w:asciiTheme="minorHAnsi" w:eastAsiaTheme="minorEastAsia" w:hAnsiTheme="minorHAnsi" w:cstheme="minorBidi"/>
            <w:noProof/>
            <w:sz w:val="22"/>
            <w:szCs w:val="22"/>
          </w:rPr>
          <w:tab/>
        </w:r>
        <w:r w:rsidRPr="006C0E93">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_Toc32062891 \h </w:instrText>
        </w:r>
        <w:r>
          <w:rPr>
            <w:noProof/>
            <w:webHidden/>
          </w:rPr>
        </w:r>
        <w:r>
          <w:rPr>
            <w:noProof/>
            <w:webHidden/>
          </w:rPr>
          <w:fldChar w:fldCharType="separate"/>
        </w:r>
        <w:r>
          <w:rPr>
            <w:noProof/>
            <w:webHidden/>
          </w:rPr>
          <w:t>24</w:t>
        </w:r>
        <w:r>
          <w:rPr>
            <w:noProof/>
            <w:webHidden/>
          </w:rPr>
          <w:fldChar w:fldCharType="end"/>
        </w:r>
      </w:hyperlink>
    </w:p>
    <w:p w14:paraId="14DA7E9D" w14:textId="214889B2" w:rsidR="009575F8" w:rsidRDefault="009575F8">
      <w:pPr>
        <w:pStyle w:val="TOC1"/>
        <w:rPr>
          <w:rFonts w:asciiTheme="minorHAnsi" w:eastAsiaTheme="minorEastAsia" w:hAnsiTheme="minorHAnsi" w:cstheme="minorBidi"/>
          <w:noProof/>
          <w:sz w:val="22"/>
          <w:szCs w:val="22"/>
          <w:lang w:val="en-US"/>
        </w:rPr>
      </w:pPr>
      <w:hyperlink w:anchor="_Toc32062892" w:history="1">
        <w:r w:rsidRPr="006C0E93">
          <w:rPr>
            <w:rStyle w:val="Hyperlink"/>
            <w:noProof/>
            <w:lang w:val="sr-Cyrl-RS"/>
          </w:rPr>
          <w:t>4.</w:t>
        </w:r>
        <w:r>
          <w:rPr>
            <w:rFonts w:asciiTheme="minorHAnsi" w:eastAsiaTheme="minorEastAsia" w:hAnsiTheme="minorHAnsi" w:cstheme="minorBidi"/>
            <w:noProof/>
            <w:sz w:val="22"/>
            <w:szCs w:val="22"/>
            <w:lang w:val="en-US"/>
          </w:rPr>
          <w:tab/>
        </w:r>
        <w:r w:rsidRPr="006C0E93">
          <w:rPr>
            <w:rStyle w:val="Hyperlink"/>
            <w:noProof/>
            <w:lang w:val="sr-Cyrl-RS"/>
          </w:rPr>
          <w:t>Програмско решење</w:t>
        </w:r>
        <w:r>
          <w:rPr>
            <w:noProof/>
            <w:webHidden/>
          </w:rPr>
          <w:tab/>
        </w:r>
        <w:r>
          <w:rPr>
            <w:noProof/>
            <w:webHidden/>
          </w:rPr>
          <w:fldChar w:fldCharType="begin"/>
        </w:r>
        <w:r>
          <w:rPr>
            <w:noProof/>
            <w:webHidden/>
          </w:rPr>
          <w:instrText xml:space="preserve"> PAGEREF _Toc32062892 \h </w:instrText>
        </w:r>
        <w:r>
          <w:rPr>
            <w:noProof/>
            <w:webHidden/>
          </w:rPr>
        </w:r>
        <w:r>
          <w:rPr>
            <w:noProof/>
            <w:webHidden/>
          </w:rPr>
          <w:fldChar w:fldCharType="separate"/>
        </w:r>
        <w:r>
          <w:rPr>
            <w:noProof/>
            <w:webHidden/>
          </w:rPr>
          <w:t>26</w:t>
        </w:r>
        <w:r>
          <w:rPr>
            <w:noProof/>
            <w:webHidden/>
          </w:rPr>
          <w:fldChar w:fldCharType="end"/>
        </w:r>
      </w:hyperlink>
    </w:p>
    <w:p w14:paraId="1D381BCA" w14:textId="5E09B4D5"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93" w:history="1">
        <w:r w:rsidRPr="006C0E93">
          <w:rPr>
            <w:rStyle w:val="Hyperlink"/>
            <w:noProof/>
            <w:lang w:val="sr-Cyrl-RS"/>
          </w:rPr>
          <w:t>4.1</w:t>
        </w:r>
        <w:r>
          <w:rPr>
            <w:rFonts w:asciiTheme="minorHAnsi" w:eastAsiaTheme="minorEastAsia" w:hAnsiTheme="minorHAnsi" w:cstheme="minorBidi"/>
            <w:noProof/>
            <w:sz w:val="22"/>
            <w:szCs w:val="22"/>
          </w:rPr>
          <w:tab/>
        </w:r>
        <w:r w:rsidRPr="006C0E93">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_Toc32062893 \h </w:instrText>
        </w:r>
        <w:r>
          <w:rPr>
            <w:noProof/>
            <w:webHidden/>
          </w:rPr>
        </w:r>
        <w:r>
          <w:rPr>
            <w:noProof/>
            <w:webHidden/>
          </w:rPr>
          <w:fldChar w:fldCharType="separate"/>
        </w:r>
        <w:r>
          <w:rPr>
            <w:noProof/>
            <w:webHidden/>
          </w:rPr>
          <w:t>27</w:t>
        </w:r>
        <w:r>
          <w:rPr>
            <w:noProof/>
            <w:webHidden/>
          </w:rPr>
          <w:fldChar w:fldCharType="end"/>
        </w:r>
      </w:hyperlink>
    </w:p>
    <w:p w14:paraId="0C8EC431" w14:textId="081D246D"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894" w:history="1">
        <w:r w:rsidRPr="006C0E93">
          <w:rPr>
            <w:rStyle w:val="Hyperlink"/>
            <w:noProof/>
            <w:lang w:val="sr-Cyrl-RS"/>
          </w:rPr>
          <w:t>4.2</w:t>
        </w:r>
        <w:r>
          <w:rPr>
            <w:rFonts w:asciiTheme="minorHAnsi" w:eastAsiaTheme="minorEastAsia" w:hAnsiTheme="minorHAnsi" w:cstheme="minorBidi"/>
            <w:noProof/>
            <w:sz w:val="22"/>
            <w:szCs w:val="22"/>
          </w:rPr>
          <w:tab/>
        </w:r>
        <w:r w:rsidRPr="006C0E93">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_Toc32062894 \h </w:instrText>
        </w:r>
        <w:r>
          <w:rPr>
            <w:noProof/>
            <w:webHidden/>
          </w:rPr>
        </w:r>
        <w:r>
          <w:rPr>
            <w:noProof/>
            <w:webHidden/>
          </w:rPr>
          <w:fldChar w:fldCharType="separate"/>
        </w:r>
        <w:r>
          <w:rPr>
            <w:noProof/>
            <w:webHidden/>
          </w:rPr>
          <w:t>30</w:t>
        </w:r>
        <w:r>
          <w:rPr>
            <w:noProof/>
            <w:webHidden/>
          </w:rPr>
          <w:fldChar w:fldCharType="end"/>
        </w:r>
      </w:hyperlink>
    </w:p>
    <w:p w14:paraId="5C093AEE" w14:textId="78C1F9FC"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95" w:history="1">
        <w:r w:rsidRPr="006C0E93">
          <w:rPr>
            <w:rStyle w:val="Hyperlink"/>
            <w:noProof/>
          </w:rPr>
          <w:t>4.2.1</w:t>
        </w:r>
        <w:r>
          <w:rPr>
            <w:rFonts w:asciiTheme="minorHAnsi" w:eastAsiaTheme="minorEastAsia" w:hAnsiTheme="minorHAnsi" w:cstheme="minorBidi"/>
            <w:noProof/>
            <w:sz w:val="22"/>
            <w:szCs w:val="22"/>
          </w:rPr>
          <w:tab/>
        </w:r>
        <w:r w:rsidRPr="006C0E93">
          <w:rPr>
            <w:rStyle w:val="Hyperlink"/>
            <w:noProof/>
            <w:lang w:val="sr-Cyrl-RS"/>
          </w:rPr>
          <w:t xml:space="preserve">Реализација апстракције руковања фрејмовима - </w:t>
        </w:r>
        <w:r w:rsidRPr="006C0E93">
          <w:rPr>
            <w:rStyle w:val="Hyperlink"/>
            <w:i/>
            <w:iCs/>
            <w:noProof/>
          </w:rPr>
          <w:t>FrameAccessEngine</w:t>
        </w:r>
        <w:r>
          <w:rPr>
            <w:noProof/>
            <w:webHidden/>
          </w:rPr>
          <w:tab/>
        </w:r>
        <w:r>
          <w:rPr>
            <w:noProof/>
            <w:webHidden/>
          </w:rPr>
          <w:fldChar w:fldCharType="begin"/>
        </w:r>
        <w:r>
          <w:rPr>
            <w:noProof/>
            <w:webHidden/>
          </w:rPr>
          <w:instrText xml:space="preserve"> PAGEREF _Toc32062895 \h </w:instrText>
        </w:r>
        <w:r>
          <w:rPr>
            <w:noProof/>
            <w:webHidden/>
          </w:rPr>
        </w:r>
        <w:r>
          <w:rPr>
            <w:noProof/>
            <w:webHidden/>
          </w:rPr>
          <w:fldChar w:fldCharType="separate"/>
        </w:r>
        <w:r>
          <w:rPr>
            <w:noProof/>
            <w:webHidden/>
          </w:rPr>
          <w:t>31</w:t>
        </w:r>
        <w:r>
          <w:rPr>
            <w:noProof/>
            <w:webHidden/>
          </w:rPr>
          <w:fldChar w:fldCharType="end"/>
        </w:r>
      </w:hyperlink>
    </w:p>
    <w:p w14:paraId="69269FF7" w14:textId="23F733F9"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96" w:history="1">
        <w:r w:rsidRPr="006C0E93">
          <w:rPr>
            <w:rStyle w:val="Hyperlink"/>
            <w:noProof/>
          </w:rPr>
          <w:t>4.2.2</w:t>
        </w:r>
        <w:r>
          <w:rPr>
            <w:rFonts w:asciiTheme="minorHAnsi" w:eastAsiaTheme="minorEastAsia" w:hAnsiTheme="minorHAnsi" w:cstheme="minorBidi"/>
            <w:noProof/>
            <w:sz w:val="22"/>
            <w:szCs w:val="22"/>
          </w:rPr>
          <w:tab/>
        </w:r>
        <w:r w:rsidRPr="006C0E93">
          <w:rPr>
            <w:rStyle w:val="Hyperlink"/>
            <w:noProof/>
            <w:lang w:val="sr-Cyrl-RS"/>
          </w:rPr>
          <w:t xml:space="preserve">Реализација апстракције добављања фрејмова – </w:t>
        </w:r>
        <w:r w:rsidRPr="006C0E93">
          <w:rPr>
            <w:rStyle w:val="Hyperlink"/>
            <w:i/>
            <w:iCs/>
            <w:noProof/>
          </w:rPr>
          <w:t>FrameAccessClient</w:t>
        </w:r>
        <w:r>
          <w:rPr>
            <w:noProof/>
            <w:webHidden/>
          </w:rPr>
          <w:tab/>
        </w:r>
        <w:r>
          <w:rPr>
            <w:noProof/>
            <w:webHidden/>
          </w:rPr>
          <w:fldChar w:fldCharType="begin"/>
        </w:r>
        <w:r>
          <w:rPr>
            <w:noProof/>
            <w:webHidden/>
          </w:rPr>
          <w:instrText xml:space="preserve"> PAGEREF _Toc32062896 \h </w:instrText>
        </w:r>
        <w:r>
          <w:rPr>
            <w:noProof/>
            <w:webHidden/>
          </w:rPr>
        </w:r>
        <w:r>
          <w:rPr>
            <w:noProof/>
            <w:webHidden/>
          </w:rPr>
          <w:fldChar w:fldCharType="separate"/>
        </w:r>
        <w:r>
          <w:rPr>
            <w:noProof/>
            <w:webHidden/>
          </w:rPr>
          <w:t>35</w:t>
        </w:r>
        <w:r>
          <w:rPr>
            <w:noProof/>
            <w:webHidden/>
          </w:rPr>
          <w:fldChar w:fldCharType="end"/>
        </w:r>
      </w:hyperlink>
    </w:p>
    <w:p w14:paraId="09D3A8F7" w14:textId="72E08535" w:rsidR="009575F8" w:rsidRDefault="009575F8" w:rsidP="009575F8">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2062897" w:history="1">
        <w:r w:rsidRPr="006C0E93">
          <w:rPr>
            <w:rStyle w:val="Hyperlink"/>
            <w:noProof/>
            <w:lang w:val="sr-Cyrl-RS"/>
          </w:rPr>
          <w:t>4.3</w:t>
        </w:r>
        <w:r>
          <w:rPr>
            <w:rFonts w:asciiTheme="minorHAnsi" w:eastAsiaTheme="minorEastAsia" w:hAnsiTheme="minorHAnsi" w:cstheme="minorBidi"/>
            <w:noProof/>
            <w:sz w:val="22"/>
            <w:szCs w:val="22"/>
          </w:rPr>
          <w:tab/>
        </w:r>
        <w:r w:rsidRPr="006C0E93">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_Toc32062897 \h </w:instrText>
        </w:r>
        <w:r>
          <w:rPr>
            <w:noProof/>
            <w:webHidden/>
          </w:rPr>
        </w:r>
        <w:r>
          <w:rPr>
            <w:noProof/>
            <w:webHidden/>
          </w:rPr>
          <w:fldChar w:fldCharType="separate"/>
        </w:r>
        <w:r>
          <w:rPr>
            <w:noProof/>
            <w:webHidden/>
          </w:rPr>
          <w:t>36</w:t>
        </w:r>
        <w:r>
          <w:rPr>
            <w:noProof/>
            <w:webHidden/>
          </w:rPr>
          <w:fldChar w:fldCharType="end"/>
        </w:r>
      </w:hyperlink>
    </w:p>
    <w:p w14:paraId="1805C43B" w14:textId="6ACABA85" w:rsidR="009575F8" w:rsidRDefault="009575F8">
      <w:pPr>
        <w:pStyle w:val="TOC3"/>
        <w:tabs>
          <w:tab w:val="left" w:pos="1667"/>
          <w:tab w:val="right" w:leader="dot" w:pos="9062"/>
        </w:tabs>
        <w:rPr>
          <w:rFonts w:asciiTheme="minorHAnsi" w:eastAsiaTheme="minorEastAsia" w:hAnsiTheme="minorHAnsi" w:cstheme="minorBidi"/>
          <w:noProof/>
          <w:sz w:val="22"/>
          <w:szCs w:val="22"/>
        </w:rPr>
      </w:pPr>
      <w:hyperlink w:anchor="_Toc32062898" w:history="1">
        <w:r w:rsidRPr="006C0E93">
          <w:rPr>
            <w:rStyle w:val="Hyperlink"/>
            <w:noProof/>
            <w:lang w:val="sr-Cyrl-RS"/>
          </w:rPr>
          <w:t>4.3.1</w:t>
        </w:r>
        <w:r>
          <w:rPr>
            <w:rFonts w:asciiTheme="minorHAnsi" w:eastAsiaTheme="minorEastAsia" w:hAnsiTheme="minorHAnsi" w:cstheme="minorBidi"/>
            <w:noProof/>
            <w:sz w:val="22"/>
            <w:szCs w:val="22"/>
          </w:rPr>
          <w:tab/>
        </w:r>
        <w:r w:rsidRPr="006C0E93">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_Toc32062898 \h </w:instrText>
        </w:r>
        <w:r>
          <w:rPr>
            <w:noProof/>
            <w:webHidden/>
          </w:rPr>
        </w:r>
        <w:r>
          <w:rPr>
            <w:noProof/>
            <w:webHidden/>
          </w:rPr>
          <w:fldChar w:fldCharType="separate"/>
        </w:r>
        <w:r>
          <w:rPr>
            <w:noProof/>
            <w:webHidden/>
          </w:rPr>
          <w:t>37</w:t>
        </w:r>
        <w:r>
          <w:rPr>
            <w:noProof/>
            <w:webHidden/>
          </w:rPr>
          <w:fldChar w:fldCharType="end"/>
        </w:r>
      </w:hyperlink>
    </w:p>
    <w:p w14:paraId="3045BD43" w14:textId="6E8E4B42" w:rsidR="009575F8" w:rsidRDefault="009575F8" w:rsidP="009575F8">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062899" w:history="1">
        <w:r w:rsidRPr="006C0E93">
          <w:rPr>
            <w:rStyle w:val="Hyperlink"/>
            <w:noProof/>
            <w:lang w:val="sr-Cyrl-RS"/>
          </w:rPr>
          <w:t>4.3.2</w:t>
        </w:r>
        <w:r>
          <w:rPr>
            <w:rFonts w:asciiTheme="minorHAnsi" w:eastAsiaTheme="minorEastAsia" w:hAnsiTheme="minorHAnsi" w:cstheme="minorBidi"/>
            <w:noProof/>
            <w:sz w:val="22"/>
            <w:szCs w:val="22"/>
          </w:rPr>
          <w:tab/>
        </w:r>
        <w:r w:rsidRPr="006C0E93">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_Toc32062899 \h </w:instrText>
        </w:r>
        <w:r>
          <w:rPr>
            <w:noProof/>
            <w:webHidden/>
          </w:rPr>
        </w:r>
        <w:r>
          <w:rPr>
            <w:noProof/>
            <w:webHidden/>
          </w:rPr>
          <w:fldChar w:fldCharType="separate"/>
        </w:r>
        <w:r>
          <w:rPr>
            <w:noProof/>
            <w:webHidden/>
          </w:rPr>
          <w:t>38</w:t>
        </w:r>
        <w:r>
          <w:rPr>
            <w:noProof/>
            <w:webHidden/>
          </w:rPr>
          <w:fldChar w:fldCharType="end"/>
        </w:r>
      </w:hyperlink>
    </w:p>
    <w:p w14:paraId="7E7A8528" w14:textId="7B541D83" w:rsidR="009575F8" w:rsidRDefault="009575F8">
      <w:pPr>
        <w:pStyle w:val="TOC1"/>
        <w:rPr>
          <w:rFonts w:asciiTheme="minorHAnsi" w:eastAsiaTheme="minorEastAsia" w:hAnsiTheme="minorHAnsi" w:cstheme="minorBidi"/>
          <w:noProof/>
          <w:sz w:val="22"/>
          <w:szCs w:val="22"/>
          <w:lang w:val="en-US"/>
        </w:rPr>
      </w:pPr>
      <w:hyperlink w:anchor="_Toc32062900" w:history="1">
        <w:r w:rsidRPr="006C0E93">
          <w:rPr>
            <w:rStyle w:val="Hyperlink"/>
            <w:noProof/>
          </w:rPr>
          <w:t>5.</w:t>
        </w:r>
        <w:r>
          <w:rPr>
            <w:rFonts w:asciiTheme="minorHAnsi" w:eastAsiaTheme="minorEastAsia" w:hAnsiTheme="minorHAnsi" w:cstheme="minorBidi"/>
            <w:noProof/>
            <w:sz w:val="22"/>
            <w:szCs w:val="22"/>
            <w:lang w:val="en-US"/>
          </w:rPr>
          <w:tab/>
        </w:r>
        <w:r w:rsidRPr="006C0E93">
          <w:rPr>
            <w:rStyle w:val="Hyperlink"/>
            <w:noProof/>
            <w:lang w:val="sr-Cyrl-RS"/>
          </w:rPr>
          <w:t>Резултати</w:t>
        </w:r>
        <w:r>
          <w:rPr>
            <w:noProof/>
            <w:webHidden/>
          </w:rPr>
          <w:tab/>
        </w:r>
        <w:r>
          <w:rPr>
            <w:noProof/>
            <w:webHidden/>
          </w:rPr>
          <w:fldChar w:fldCharType="begin"/>
        </w:r>
        <w:r>
          <w:rPr>
            <w:noProof/>
            <w:webHidden/>
          </w:rPr>
          <w:instrText xml:space="preserve"> PAGEREF _Toc32062900 \h </w:instrText>
        </w:r>
        <w:r>
          <w:rPr>
            <w:noProof/>
            <w:webHidden/>
          </w:rPr>
        </w:r>
        <w:r>
          <w:rPr>
            <w:noProof/>
            <w:webHidden/>
          </w:rPr>
          <w:fldChar w:fldCharType="separate"/>
        </w:r>
        <w:r>
          <w:rPr>
            <w:noProof/>
            <w:webHidden/>
          </w:rPr>
          <w:t>40</w:t>
        </w:r>
        <w:r>
          <w:rPr>
            <w:noProof/>
            <w:webHidden/>
          </w:rPr>
          <w:fldChar w:fldCharType="end"/>
        </w:r>
      </w:hyperlink>
    </w:p>
    <w:p w14:paraId="3D535D39" w14:textId="503C5C88" w:rsidR="009575F8" w:rsidRDefault="009575F8" w:rsidP="009575F8">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2062901" w:history="1">
        <w:r w:rsidRPr="006C0E93">
          <w:rPr>
            <w:rStyle w:val="Hyperlink"/>
            <w:noProof/>
            <w:lang w:val="sr-Cyrl-RS"/>
          </w:rPr>
          <w:t>5.1</w:t>
        </w:r>
        <w:r>
          <w:rPr>
            <w:rFonts w:asciiTheme="minorHAnsi" w:eastAsiaTheme="minorEastAsia" w:hAnsiTheme="minorHAnsi" w:cstheme="minorBidi"/>
            <w:noProof/>
            <w:sz w:val="22"/>
            <w:szCs w:val="22"/>
          </w:rPr>
          <w:tab/>
        </w:r>
        <w:r w:rsidRPr="006C0E93">
          <w:rPr>
            <w:rStyle w:val="Hyperlink"/>
            <w:noProof/>
            <w:lang w:val="sr-Cyrl-RS"/>
          </w:rPr>
          <w:t xml:space="preserve">Мерење брзине чувања једног фрејма у зони дељене меморије </w:t>
        </w:r>
        <w:r w:rsidRPr="006C0E93">
          <w:rPr>
            <w:rStyle w:val="Hyperlink"/>
            <w:i/>
            <w:iCs/>
            <w:noProof/>
          </w:rPr>
          <w:t>Linux</w:t>
        </w:r>
        <w:r w:rsidRPr="006C0E93">
          <w:rPr>
            <w:rStyle w:val="Hyperlink"/>
            <w:noProof/>
          </w:rPr>
          <w:t xml:space="preserve"> </w:t>
        </w:r>
        <w:r w:rsidRPr="006C0E93">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_Toc32062901 \h </w:instrText>
        </w:r>
        <w:r>
          <w:rPr>
            <w:noProof/>
            <w:webHidden/>
          </w:rPr>
        </w:r>
        <w:r>
          <w:rPr>
            <w:noProof/>
            <w:webHidden/>
          </w:rPr>
          <w:fldChar w:fldCharType="separate"/>
        </w:r>
        <w:r>
          <w:rPr>
            <w:noProof/>
            <w:webHidden/>
          </w:rPr>
          <w:t>40</w:t>
        </w:r>
        <w:r>
          <w:rPr>
            <w:noProof/>
            <w:webHidden/>
          </w:rPr>
          <w:fldChar w:fldCharType="end"/>
        </w:r>
      </w:hyperlink>
    </w:p>
    <w:p w14:paraId="422C19C4" w14:textId="466DD261" w:rsidR="009575F8" w:rsidRDefault="009575F8">
      <w:pPr>
        <w:pStyle w:val="TOC2"/>
        <w:tabs>
          <w:tab w:val="left" w:pos="1400"/>
          <w:tab w:val="right" w:leader="dot" w:pos="9062"/>
        </w:tabs>
        <w:rPr>
          <w:rFonts w:asciiTheme="minorHAnsi" w:eastAsiaTheme="minorEastAsia" w:hAnsiTheme="minorHAnsi" w:cstheme="minorBidi"/>
          <w:noProof/>
          <w:sz w:val="22"/>
          <w:szCs w:val="22"/>
        </w:rPr>
      </w:pPr>
      <w:hyperlink w:anchor="_Toc32062902" w:history="1">
        <w:r w:rsidRPr="006C0E93">
          <w:rPr>
            <w:rStyle w:val="Hyperlink"/>
            <w:noProof/>
            <w:lang w:val="sr-Cyrl-RS"/>
          </w:rPr>
          <w:t>5.2</w:t>
        </w:r>
        <w:r>
          <w:rPr>
            <w:rFonts w:asciiTheme="minorHAnsi" w:eastAsiaTheme="minorEastAsia" w:hAnsiTheme="minorHAnsi" w:cstheme="minorBidi"/>
            <w:noProof/>
            <w:sz w:val="22"/>
            <w:szCs w:val="22"/>
          </w:rPr>
          <w:tab/>
        </w:r>
        <w:r w:rsidRPr="006C0E93">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_Toc32062902 \h </w:instrText>
        </w:r>
        <w:r>
          <w:rPr>
            <w:noProof/>
            <w:webHidden/>
          </w:rPr>
        </w:r>
        <w:r>
          <w:rPr>
            <w:noProof/>
            <w:webHidden/>
          </w:rPr>
          <w:fldChar w:fldCharType="separate"/>
        </w:r>
        <w:r>
          <w:rPr>
            <w:noProof/>
            <w:webHidden/>
          </w:rPr>
          <w:t>41</w:t>
        </w:r>
        <w:r>
          <w:rPr>
            <w:noProof/>
            <w:webHidden/>
          </w:rPr>
          <w:fldChar w:fldCharType="end"/>
        </w:r>
      </w:hyperlink>
    </w:p>
    <w:p w14:paraId="30E547AD" w14:textId="75314644" w:rsidR="009575F8" w:rsidRDefault="009575F8" w:rsidP="009575F8">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062903" w:history="1">
        <w:r w:rsidRPr="006C0E93">
          <w:rPr>
            <w:rStyle w:val="Hyperlink"/>
            <w:noProof/>
            <w:lang w:val="sr-Cyrl-RS"/>
          </w:rPr>
          <w:t>5.2.1</w:t>
        </w:r>
        <w:r>
          <w:rPr>
            <w:rFonts w:asciiTheme="minorHAnsi" w:eastAsiaTheme="minorEastAsia" w:hAnsiTheme="minorHAnsi" w:cstheme="minorBidi"/>
            <w:noProof/>
            <w:sz w:val="22"/>
            <w:szCs w:val="22"/>
          </w:rPr>
          <w:tab/>
        </w:r>
        <w:r w:rsidRPr="006C0E93">
          <w:rPr>
            <w:rStyle w:val="Hyperlink"/>
            <w:noProof/>
            <w:lang w:val="sr-Cyrl-RS"/>
          </w:rPr>
          <w:t xml:space="preserve">Мерење времена потребно за чување једног фрејма у дељеној меморији </w:t>
        </w:r>
        <w:r w:rsidRPr="006C0E93">
          <w:rPr>
            <w:rStyle w:val="Hyperlink"/>
            <w:i/>
            <w:iCs/>
            <w:noProof/>
            <w:lang w:val="sr-Latn-RS"/>
          </w:rPr>
          <w:t>Linux</w:t>
        </w:r>
        <w:r w:rsidRPr="006C0E93">
          <w:rPr>
            <w:rStyle w:val="Hyperlink"/>
            <w:noProof/>
            <w:lang w:val="sr-Latn-RS"/>
          </w:rPr>
          <w:t xml:space="preserve"> </w:t>
        </w:r>
        <w:r w:rsidRPr="006C0E93">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_Toc32062903 \h </w:instrText>
        </w:r>
        <w:r>
          <w:rPr>
            <w:noProof/>
            <w:webHidden/>
          </w:rPr>
        </w:r>
        <w:r>
          <w:rPr>
            <w:noProof/>
            <w:webHidden/>
          </w:rPr>
          <w:fldChar w:fldCharType="separate"/>
        </w:r>
        <w:r>
          <w:rPr>
            <w:noProof/>
            <w:webHidden/>
          </w:rPr>
          <w:t>41</w:t>
        </w:r>
        <w:r>
          <w:rPr>
            <w:noProof/>
            <w:webHidden/>
          </w:rPr>
          <w:fldChar w:fldCharType="end"/>
        </w:r>
      </w:hyperlink>
    </w:p>
    <w:p w14:paraId="66FB78A9" w14:textId="5099D6CB" w:rsidR="009575F8" w:rsidRDefault="009575F8" w:rsidP="009575F8">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062904" w:history="1">
        <w:r w:rsidRPr="006C0E93">
          <w:rPr>
            <w:rStyle w:val="Hyperlink"/>
            <w:noProof/>
            <w:lang w:val="sr-Cyrl-RS"/>
          </w:rPr>
          <w:t>5.2.2</w:t>
        </w:r>
        <w:r>
          <w:rPr>
            <w:rFonts w:asciiTheme="minorHAnsi" w:eastAsiaTheme="minorEastAsia" w:hAnsiTheme="minorHAnsi" w:cstheme="minorBidi"/>
            <w:noProof/>
            <w:sz w:val="22"/>
            <w:szCs w:val="22"/>
          </w:rPr>
          <w:tab/>
        </w:r>
        <w:r w:rsidRPr="006C0E93">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_Toc32062904 \h </w:instrText>
        </w:r>
        <w:r>
          <w:rPr>
            <w:noProof/>
            <w:webHidden/>
          </w:rPr>
        </w:r>
        <w:r>
          <w:rPr>
            <w:noProof/>
            <w:webHidden/>
          </w:rPr>
          <w:fldChar w:fldCharType="separate"/>
        </w:r>
        <w:r>
          <w:rPr>
            <w:noProof/>
            <w:webHidden/>
          </w:rPr>
          <w:t>42</w:t>
        </w:r>
        <w:r>
          <w:rPr>
            <w:noProof/>
            <w:webHidden/>
          </w:rPr>
          <w:fldChar w:fldCharType="end"/>
        </w:r>
      </w:hyperlink>
    </w:p>
    <w:p w14:paraId="5850C9CE" w14:textId="1F324C62" w:rsidR="009575F8" w:rsidRDefault="009575F8" w:rsidP="009575F8">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062905" w:history="1">
        <w:r w:rsidRPr="006C0E93">
          <w:rPr>
            <w:rStyle w:val="Hyperlink"/>
            <w:noProof/>
          </w:rPr>
          <w:t>5.2.3</w:t>
        </w:r>
        <w:r>
          <w:rPr>
            <w:rFonts w:asciiTheme="minorHAnsi" w:eastAsiaTheme="minorEastAsia" w:hAnsiTheme="minorHAnsi" w:cstheme="minorBidi"/>
            <w:noProof/>
            <w:sz w:val="22"/>
            <w:szCs w:val="22"/>
          </w:rPr>
          <w:tab/>
        </w:r>
        <w:r w:rsidRPr="006C0E93">
          <w:rPr>
            <w:rStyle w:val="Hyperlink"/>
            <w:noProof/>
            <w:lang w:val="sr-Cyrl-RS"/>
          </w:rPr>
          <w:t xml:space="preserve">Пример информативне </w:t>
        </w:r>
        <w:r w:rsidRPr="006C0E93">
          <w:rPr>
            <w:rStyle w:val="Hyperlink"/>
            <w:i/>
            <w:iCs/>
            <w:noProof/>
            <w:lang w:val="sr-Latn-RS"/>
          </w:rPr>
          <w:t>ADAS</w:t>
        </w:r>
        <w:r w:rsidRPr="006C0E93">
          <w:rPr>
            <w:rStyle w:val="Hyperlink"/>
            <w:noProof/>
            <w:lang w:val="sr-Latn-RS"/>
          </w:rPr>
          <w:t xml:space="preserve"> </w:t>
        </w:r>
        <w:r w:rsidRPr="006C0E93">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_Toc32062905 \h </w:instrText>
        </w:r>
        <w:r>
          <w:rPr>
            <w:noProof/>
            <w:webHidden/>
          </w:rPr>
        </w:r>
        <w:r>
          <w:rPr>
            <w:noProof/>
            <w:webHidden/>
          </w:rPr>
          <w:fldChar w:fldCharType="separate"/>
        </w:r>
        <w:r>
          <w:rPr>
            <w:noProof/>
            <w:webHidden/>
          </w:rPr>
          <w:t>45</w:t>
        </w:r>
        <w:r>
          <w:rPr>
            <w:noProof/>
            <w:webHidden/>
          </w:rPr>
          <w:fldChar w:fldCharType="end"/>
        </w:r>
      </w:hyperlink>
    </w:p>
    <w:p w14:paraId="2E5AB895" w14:textId="32469746" w:rsidR="009575F8" w:rsidRDefault="009575F8">
      <w:pPr>
        <w:pStyle w:val="TOC1"/>
        <w:rPr>
          <w:rFonts w:asciiTheme="minorHAnsi" w:eastAsiaTheme="minorEastAsia" w:hAnsiTheme="minorHAnsi" w:cstheme="minorBidi"/>
          <w:noProof/>
          <w:sz w:val="22"/>
          <w:szCs w:val="22"/>
          <w:lang w:val="en-US"/>
        </w:rPr>
      </w:pPr>
      <w:hyperlink w:anchor="_Toc32062906" w:history="1">
        <w:r w:rsidRPr="006C0E93">
          <w:rPr>
            <w:rStyle w:val="Hyperlink"/>
            <w:noProof/>
          </w:rPr>
          <w:t>6.</w:t>
        </w:r>
        <w:r>
          <w:rPr>
            <w:rFonts w:asciiTheme="minorHAnsi" w:eastAsiaTheme="minorEastAsia" w:hAnsiTheme="minorHAnsi" w:cstheme="minorBidi"/>
            <w:noProof/>
            <w:sz w:val="22"/>
            <w:szCs w:val="22"/>
            <w:lang w:val="en-US"/>
          </w:rPr>
          <w:tab/>
        </w:r>
        <w:r w:rsidRPr="006C0E93">
          <w:rPr>
            <w:rStyle w:val="Hyperlink"/>
            <w:noProof/>
            <w:lang w:val="sr-Cyrl-RS"/>
          </w:rPr>
          <w:t>Закључак</w:t>
        </w:r>
        <w:r>
          <w:rPr>
            <w:noProof/>
            <w:webHidden/>
          </w:rPr>
          <w:tab/>
        </w:r>
        <w:r>
          <w:rPr>
            <w:noProof/>
            <w:webHidden/>
          </w:rPr>
          <w:fldChar w:fldCharType="begin"/>
        </w:r>
        <w:r>
          <w:rPr>
            <w:noProof/>
            <w:webHidden/>
          </w:rPr>
          <w:instrText xml:space="preserve"> PAGEREF _Toc32062906 \h </w:instrText>
        </w:r>
        <w:r>
          <w:rPr>
            <w:noProof/>
            <w:webHidden/>
          </w:rPr>
        </w:r>
        <w:r>
          <w:rPr>
            <w:noProof/>
            <w:webHidden/>
          </w:rPr>
          <w:fldChar w:fldCharType="separate"/>
        </w:r>
        <w:r>
          <w:rPr>
            <w:noProof/>
            <w:webHidden/>
          </w:rPr>
          <w:t>49</w:t>
        </w:r>
        <w:r>
          <w:rPr>
            <w:noProof/>
            <w:webHidden/>
          </w:rPr>
          <w:fldChar w:fldCharType="end"/>
        </w:r>
      </w:hyperlink>
    </w:p>
    <w:p w14:paraId="6967F050" w14:textId="24B7883B" w:rsidR="009575F8" w:rsidRDefault="009575F8">
      <w:pPr>
        <w:pStyle w:val="TOC1"/>
        <w:rPr>
          <w:rFonts w:asciiTheme="minorHAnsi" w:eastAsiaTheme="minorEastAsia" w:hAnsiTheme="minorHAnsi" w:cstheme="minorBidi"/>
          <w:noProof/>
          <w:sz w:val="22"/>
          <w:szCs w:val="22"/>
          <w:lang w:val="en-US"/>
        </w:rPr>
      </w:pPr>
      <w:hyperlink w:anchor="_Toc32062907" w:history="1">
        <w:r w:rsidRPr="006C0E93">
          <w:rPr>
            <w:rStyle w:val="Hyperlink"/>
            <w:noProof/>
          </w:rPr>
          <w:t>7.</w:t>
        </w:r>
        <w:r>
          <w:rPr>
            <w:rFonts w:asciiTheme="minorHAnsi" w:eastAsiaTheme="minorEastAsia" w:hAnsiTheme="minorHAnsi" w:cstheme="minorBidi"/>
            <w:noProof/>
            <w:sz w:val="22"/>
            <w:szCs w:val="22"/>
            <w:lang w:val="en-US"/>
          </w:rPr>
          <w:tab/>
        </w:r>
        <w:r w:rsidRPr="006C0E93">
          <w:rPr>
            <w:rStyle w:val="Hyperlink"/>
            <w:noProof/>
            <w:lang w:val="sr-Cyrl-RS"/>
          </w:rPr>
          <w:t>Литература</w:t>
        </w:r>
        <w:r>
          <w:rPr>
            <w:noProof/>
            <w:webHidden/>
          </w:rPr>
          <w:tab/>
        </w:r>
        <w:r>
          <w:rPr>
            <w:noProof/>
            <w:webHidden/>
          </w:rPr>
          <w:fldChar w:fldCharType="begin"/>
        </w:r>
        <w:r>
          <w:rPr>
            <w:noProof/>
            <w:webHidden/>
          </w:rPr>
          <w:instrText xml:space="preserve"> PAGEREF _Toc32062907 \h </w:instrText>
        </w:r>
        <w:r>
          <w:rPr>
            <w:noProof/>
            <w:webHidden/>
          </w:rPr>
        </w:r>
        <w:r>
          <w:rPr>
            <w:noProof/>
            <w:webHidden/>
          </w:rPr>
          <w:fldChar w:fldCharType="separate"/>
        </w:r>
        <w:r>
          <w:rPr>
            <w:noProof/>
            <w:webHidden/>
          </w:rPr>
          <w:t>51</w:t>
        </w:r>
        <w:r>
          <w:rPr>
            <w:noProof/>
            <w:webHidden/>
          </w:rPr>
          <w:fldChar w:fldCharType="end"/>
        </w:r>
      </w:hyperlink>
    </w:p>
    <w:p w14:paraId="68746878" w14:textId="537B1224"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419091CA" w14:textId="167E8105" w:rsidR="0028282C"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28282C">
        <w:rPr>
          <w:noProof/>
        </w:rPr>
        <w:t>Слика 2.1</w:t>
      </w:r>
      <w:r w:rsidR="0028282C" w:rsidRPr="0013208E">
        <w:rPr>
          <w:noProof/>
          <w:lang w:val="sr-Cyrl-RS"/>
        </w:rPr>
        <w:t xml:space="preserve"> Детаљни приказ чланова </w:t>
      </w:r>
      <w:r w:rsidR="0028282C" w:rsidRPr="0013208E">
        <w:rPr>
          <w:i/>
          <w:iCs/>
          <w:noProof/>
        </w:rPr>
        <w:t>AUTOSAR</w:t>
      </w:r>
      <w:r w:rsidR="0028282C" w:rsidRPr="0013208E">
        <w:rPr>
          <w:noProof/>
          <w:lang w:val="sr-Cyrl-RS"/>
        </w:rPr>
        <w:t xml:space="preserve"> конзорцијума [7]</w:t>
      </w:r>
      <w:r w:rsidR="0028282C">
        <w:rPr>
          <w:noProof/>
        </w:rPr>
        <w:tab/>
      </w:r>
      <w:r w:rsidR="0028282C">
        <w:rPr>
          <w:noProof/>
        </w:rPr>
        <w:fldChar w:fldCharType="begin"/>
      </w:r>
      <w:r w:rsidR="0028282C">
        <w:rPr>
          <w:noProof/>
        </w:rPr>
        <w:instrText xml:space="preserve"> PAGEREF _Toc29751649 \h </w:instrText>
      </w:r>
      <w:r w:rsidR="0028282C">
        <w:rPr>
          <w:noProof/>
        </w:rPr>
      </w:r>
      <w:r w:rsidR="0028282C">
        <w:rPr>
          <w:noProof/>
        </w:rPr>
        <w:fldChar w:fldCharType="separate"/>
      </w:r>
      <w:r w:rsidR="0028282C">
        <w:rPr>
          <w:noProof/>
        </w:rPr>
        <w:t>5</w:t>
      </w:r>
      <w:r w:rsidR="0028282C">
        <w:rPr>
          <w:noProof/>
        </w:rPr>
        <w:fldChar w:fldCharType="end"/>
      </w:r>
    </w:p>
    <w:p w14:paraId="6235CB9F" w14:textId="32FA025C"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13208E">
        <w:rPr>
          <w:noProof/>
          <w:lang w:val="sr-Cyrl-RS"/>
        </w:rPr>
        <w:t xml:space="preserve"> Приказ комуникације у </w:t>
      </w:r>
      <w:r w:rsidRPr="0013208E">
        <w:rPr>
          <w:i/>
          <w:iCs/>
          <w:noProof/>
          <w:lang w:val="sr-Latn-RS"/>
        </w:rPr>
        <w:t>SOA</w:t>
      </w:r>
      <w:r w:rsidRPr="0013208E">
        <w:rPr>
          <w:noProof/>
          <w:lang w:val="sr-Cyrl-RS"/>
        </w:rPr>
        <w:t xml:space="preserve"> адаптивне платформе</w:t>
      </w:r>
      <w:r w:rsidRPr="0013208E">
        <w:rPr>
          <w:noProof/>
          <w:lang w:val="sr-Latn-RS"/>
        </w:rPr>
        <w:t xml:space="preserve"> [12]</w:t>
      </w:r>
      <w:r>
        <w:rPr>
          <w:noProof/>
        </w:rPr>
        <w:tab/>
      </w:r>
      <w:r>
        <w:rPr>
          <w:noProof/>
        </w:rPr>
        <w:fldChar w:fldCharType="begin"/>
      </w:r>
      <w:r>
        <w:rPr>
          <w:noProof/>
        </w:rPr>
        <w:instrText xml:space="preserve"> PAGEREF _Toc29751650 \h </w:instrText>
      </w:r>
      <w:r>
        <w:rPr>
          <w:noProof/>
        </w:rPr>
      </w:r>
      <w:r>
        <w:rPr>
          <w:noProof/>
        </w:rPr>
        <w:fldChar w:fldCharType="separate"/>
      </w:r>
      <w:r>
        <w:rPr>
          <w:noProof/>
        </w:rPr>
        <w:t>8</w:t>
      </w:r>
      <w:r>
        <w:rPr>
          <w:noProof/>
        </w:rPr>
        <w:fldChar w:fldCharType="end"/>
      </w:r>
    </w:p>
    <w:p w14:paraId="44D1796A" w14:textId="1D8A9268"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13208E">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_Toc29751651 \h </w:instrText>
      </w:r>
      <w:r>
        <w:rPr>
          <w:noProof/>
        </w:rPr>
      </w:r>
      <w:r>
        <w:rPr>
          <w:noProof/>
        </w:rPr>
        <w:fldChar w:fldCharType="separate"/>
      </w:r>
      <w:r>
        <w:rPr>
          <w:noProof/>
        </w:rPr>
        <w:t>9</w:t>
      </w:r>
      <w:r>
        <w:rPr>
          <w:noProof/>
        </w:rPr>
        <w:fldChar w:fldCharType="end"/>
      </w:r>
    </w:p>
    <w:p w14:paraId="332BAB81" w14:textId="205F6D61"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13208E">
        <w:rPr>
          <w:noProof/>
          <w:lang w:val="sr-Cyrl-RS"/>
        </w:rPr>
        <w:t xml:space="preserve"> Дијаграм прелаза стања приликом покретања </w:t>
      </w:r>
      <w:r w:rsidRPr="0013208E">
        <w:rPr>
          <w:i/>
          <w:iCs/>
          <w:noProof/>
          <w:lang w:val="sr-Cyrl-RS"/>
        </w:rPr>
        <w:t>ЕМ</w:t>
      </w:r>
      <w:r>
        <w:rPr>
          <w:noProof/>
        </w:rPr>
        <w:tab/>
      </w:r>
      <w:r>
        <w:rPr>
          <w:noProof/>
        </w:rPr>
        <w:fldChar w:fldCharType="begin"/>
      </w:r>
      <w:r>
        <w:rPr>
          <w:noProof/>
        </w:rPr>
        <w:instrText xml:space="preserve"> PAGEREF _Toc29751652 \h </w:instrText>
      </w:r>
      <w:r>
        <w:rPr>
          <w:noProof/>
        </w:rPr>
      </w:r>
      <w:r>
        <w:rPr>
          <w:noProof/>
        </w:rPr>
        <w:fldChar w:fldCharType="separate"/>
      </w:r>
      <w:r>
        <w:rPr>
          <w:noProof/>
        </w:rPr>
        <w:t>9</w:t>
      </w:r>
      <w:r>
        <w:rPr>
          <w:noProof/>
        </w:rPr>
        <w:fldChar w:fldCharType="end"/>
      </w:r>
    </w:p>
    <w:p w14:paraId="2D5F3F18" w14:textId="5C036FD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13208E">
        <w:rPr>
          <w:noProof/>
          <w:lang w:val="sr-Cyrl-RS"/>
        </w:rPr>
        <w:t xml:space="preserve"> </w:t>
      </w:r>
      <w:r w:rsidRPr="0013208E">
        <w:rPr>
          <w:i/>
          <w:iCs/>
          <w:noProof/>
          <w:lang w:val="sr-Latn-RS"/>
        </w:rPr>
        <w:t>ALPHA</w:t>
      </w:r>
      <w:r w:rsidRPr="0013208E">
        <w:rPr>
          <w:noProof/>
          <w:lang w:val="sr-Latn-RS"/>
        </w:rPr>
        <w:t xml:space="preserve"> </w:t>
      </w:r>
      <w:r w:rsidRPr="0013208E">
        <w:rPr>
          <w:noProof/>
          <w:lang w:val="sr-Cyrl-RS"/>
        </w:rPr>
        <w:t>развојна платформа [5]</w:t>
      </w:r>
      <w:r>
        <w:rPr>
          <w:noProof/>
        </w:rPr>
        <w:tab/>
      </w:r>
      <w:r>
        <w:rPr>
          <w:noProof/>
        </w:rPr>
        <w:fldChar w:fldCharType="begin"/>
      </w:r>
      <w:r>
        <w:rPr>
          <w:noProof/>
        </w:rPr>
        <w:instrText xml:space="preserve"> PAGEREF _Toc29751653 \h </w:instrText>
      </w:r>
      <w:r>
        <w:rPr>
          <w:noProof/>
        </w:rPr>
      </w:r>
      <w:r>
        <w:rPr>
          <w:noProof/>
        </w:rPr>
        <w:fldChar w:fldCharType="separate"/>
      </w:r>
      <w:r>
        <w:rPr>
          <w:noProof/>
        </w:rPr>
        <w:t>14</w:t>
      </w:r>
      <w:r>
        <w:rPr>
          <w:noProof/>
        </w:rPr>
        <w:fldChar w:fldCharType="end"/>
      </w:r>
    </w:p>
    <w:p w14:paraId="3A043D48" w14:textId="0AA503FE"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13208E">
        <w:rPr>
          <w:noProof/>
          <w:lang w:val="sr-Cyrl-RS"/>
        </w:rPr>
        <w:t xml:space="preserve"> Блок дијаграм </w:t>
      </w:r>
      <w:r w:rsidRPr="0013208E">
        <w:rPr>
          <w:i/>
          <w:iCs/>
          <w:noProof/>
        </w:rPr>
        <w:t>TDA2x</w:t>
      </w:r>
      <w:r w:rsidRPr="0013208E">
        <w:rPr>
          <w:noProof/>
          <w:lang w:val="sr-Cyrl-RS"/>
        </w:rPr>
        <w:t xml:space="preserve"> система на чипу [20]</w:t>
      </w:r>
      <w:r>
        <w:rPr>
          <w:noProof/>
        </w:rPr>
        <w:tab/>
      </w:r>
      <w:r>
        <w:rPr>
          <w:noProof/>
        </w:rPr>
        <w:fldChar w:fldCharType="begin"/>
      </w:r>
      <w:r>
        <w:rPr>
          <w:noProof/>
        </w:rPr>
        <w:instrText xml:space="preserve"> PAGEREF _Toc29751654 \h </w:instrText>
      </w:r>
      <w:r>
        <w:rPr>
          <w:noProof/>
        </w:rPr>
      </w:r>
      <w:r>
        <w:rPr>
          <w:noProof/>
        </w:rPr>
        <w:fldChar w:fldCharType="separate"/>
      </w:r>
      <w:r>
        <w:rPr>
          <w:noProof/>
        </w:rPr>
        <w:t>15</w:t>
      </w:r>
      <w:r>
        <w:rPr>
          <w:noProof/>
        </w:rPr>
        <w:fldChar w:fldCharType="end"/>
      </w:r>
    </w:p>
    <w:p w14:paraId="4FAFCA86" w14:textId="1A43309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13208E">
        <w:rPr>
          <w:noProof/>
          <w:lang w:val="sr-Cyrl-RS"/>
        </w:rPr>
        <w:t xml:space="preserve"> Организација хардверских компоненти на </w:t>
      </w:r>
      <w:r w:rsidRPr="0013208E">
        <w:rPr>
          <w:i/>
          <w:iCs/>
          <w:noProof/>
          <w:lang w:val="sr-Latn-RS"/>
        </w:rPr>
        <w:t>ALPHA</w:t>
      </w:r>
      <w:r w:rsidRPr="0013208E">
        <w:rPr>
          <w:noProof/>
          <w:lang w:val="sr-Cyrl-RS"/>
        </w:rPr>
        <w:t xml:space="preserve"> платформи [5]</w:t>
      </w:r>
      <w:r>
        <w:rPr>
          <w:noProof/>
        </w:rPr>
        <w:tab/>
      </w:r>
      <w:r>
        <w:rPr>
          <w:noProof/>
        </w:rPr>
        <w:fldChar w:fldCharType="begin"/>
      </w:r>
      <w:r>
        <w:rPr>
          <w:noProof/>
        </w:rPr>
        <w:instrText xml:space="preserve"> PAGEREF _Toc29751655 \h </w:instrText>
      </w:r>
      <w:r>
        <w:rPr>
          <w:noProof/>
        </w:rPr>
      </w:r>
      <w:r>
        <w:rPr>
          <w:noProof/>
        </w:rPr>
        <w:fldChar w:fldCharType="separate"/>
      </w:r>
      <w:r>
        <w:rPr>
          <w:noProof/>
        </w:rPr>
        <w:t>15</w:t>
      </w:r>
      <w:r>
        <w:rPr>
          <w:noProof/>
        </w:rPr>
        <w:fldChar w:fldCharType="end"/>
      </w:r>
    </w:p>
    <w:p w14:paraId="25F94894" w14:textId="558D004B"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13208E">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_Toc29751656 \h </w:instrText>
      </w:r>
      <w:r>
        <w:rPr>
          <w:noProof/>
        </w:rPr>
      </w:r>
      <w:r>
        <w:rPr>
          <w:noProof/>
        </w:rPr>
        <w:fldChar w:fldCharType="separate"/>
      </w:r>
      <w:r>
        <w:rPr>
          <w:noProof/>
        </w:rPr>
        <w:t>18</w:t>
      </w:r>
      <w:r>
        <w:rPr>
          <w:noProof/>
        </w:rPr>
        <w:fldChar w:fldCharType="end"/>
      </w:r>
    </w:p>
    <w:p w14:paraId="67621DB2" w14:textId="056E188A"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13208E">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_Toc29751657 \h </w:instrText>
      </w:r>
      <w:r>
        <w:rPr>
          <w:noProof/>
        </w:rPr>
      </w:r>
      <w:r>
        <w:rPr>
          <w:noProof/>
        </w:rPr>
        <w:fldChar w:fldCharType="separate"/>
      </w:r>
      <w:r>
        <w:rPr>
          <w:noProof/>
        </w:rPr>
        <w:t>19</w:t>
      </w:r>
      <w:r>
        <w:rPr>
          <w:noProof/>
        </w:rPr>
        <w:fldChar w:fldCharType="end"/>
      </w:r>
    </w:p>
    <w:p w14:paraId="3A1A1DE4" w14:textId="10F4624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13208E">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_Toc29751658 \h </w:instrText>
      </w:r>
      <w:r>
        <w:rPr>
          <w:noProof/>
        </w:rPr>
      </w:r>
      <w:r>
        <w:rPr>
          <w:noProof/>
        </w:rPr>
        <w:fldChar w:fldCharType="separate"/>
      </w:r>
      <w:r>
        <w:rPr>
          <w:noProof/>
        </w:rPr>
        <w:t>21</w:t>
      </w:r>
      <w:r>
        <w:rPr>
          <w:noProof/>
        </w:rPr>
        <w:fldChar w:fldCharType="end"/>
      </w:r>
    </w:p>
    <w:p w14:paraId="16F980B5" w14:textId="06EB0588"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13208E">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_Toc29751659 \h </w:instrText>
      </w:r>
      <w:r>
        <w:rPr>
          <w:noProof/>
        </w:rPr>
      </w:r>
      <w:r>
        <w:rPr>
          <w:noProof/>
        </w:rPr>
        <w:fldChar w:fldCharType="separate"/>
      </w:r>
      <w:r>
        <w:rPr>
          <w:noProof/>
        </w:rPr>
        <w:t>22</w:t>
      </w:r>
      <w:r>
        <w:rPr>
          <w:noProof/>
        </w:rPr>
        <w:fldChar w:fldCharType="end"/>
      </w:r>
    </w:p>
    <w:p w14:paraId="7CCB612A" w14:textId="41EFD2B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13208E">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_Toc29751660 \h </w:instrText>
      </w:r>
      <w:r>
        <w:rPr>
          <w:noProof/>
        </w:rPr>
      </w:r>
      <w:r>
        <w:rPr>
          <w:noProof/>
        </w:rPr>
        <w:fldChar w:fldCharType="separate"/>
      </w:r>
      <w:r>
        <w:rPr>
          <w:noProof/>
        </w:rPr>
        <w:t>23</w:t>
      </w:r>
      <w:r>
        <w:rPr>
          <w:noProof/>
        </w:rPr>
        <w:fldChar w:fldCharType="end"/>
      </w:r>
    </w:p>
    <w:p w14:paraId="215B780E" w14:textId="7CBF1344"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13208E">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_Toc29751661 \h </w:instrText>
      </w:r>
      <w:r>
        <w:rPr>
          <w:noProof/>
        </w:rPr>
      </w:r>
      <w:r>
        <w:rPr>
          <w:noProof/>
        </w:rPr>
        <w:fldChar w:fldCharType="separate"/>
      </w:r>
      <w:r>
        <w:rPr>
          <w:noProof/>
        </w:rPr>
        <w:t>24</w:t>
      </w:r>
      <w:r>
        <w:rPr>
          <w:noProof/>
        </w:rPr>
        <w:fldChar w:fldCharType="end"/>
      </w:r>
    </w:p>
    <w:p w14:paraId="4D1964DC" w14:textId="19794529"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13208E">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_Toc29751662 \h </w:instrText>
      </w:r>
      <w:r>
        <w:rPr>
          <w:noProof/>
        </w:rPr>
      </w:r>
      <w:r>
        <w:rPr>
          <w:noProof/>
        </w:rPr>
        <w:fldChar w:fldCharType="separate"/>
      </w:r>
      <w:r>
        <w:rPr>
          <w:noProof/>
        </w:rPr>
        <w:t>27</w:t>
      </w:r>
      <w:r>
        <w:rPr>
          <w:noProof/>
        </w:rPr>
        <w:fldChar w:fldCharType="end"/>
      </w:r>
    </w:p>
    <w:p w14:paraId="623F3977" w14:textId="3B7E4623"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13208E">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_Toc29751663 \h </w:instrText>
      </w:r>
      <w:r>
        <w:rPr>
          <w:noProof/>
        </w:rPr>
      </w:r>
      <w:r>
        <w:rPr>
          <w:noProof/>
        </w:rPr>
        <w:fldChar w:fldCharType="separate"/>
      </w:r>
      <w:r>
        <w:rPr>
          <w:noProof/>
        </w:rPr>
        <w:t>41</w:t>
      </w:r>
      <w:r>
        <w:rPr>
          <w:noProof/>
        </w:rPr>
        <w:fldChar w:fldCharType="end"/>
      </w:r>
    </w:p>
    <w:p w14:paraId="2E8C7980" w14:textId="392C90AA"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13208E">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_Toc29751664 \h </w:instrText>
      </w:r>
      <w:r>
        <w:rPr>
          <w:noProof/>
        </w:rPr>
      </w:r>
      <w:r>
        <w:rPr>
          <w:noProof/>
        </w:rPr>
        <w:fldChar w:fldCharType="separate"/>
      </w:r>
      <w:r>
        <w:rPr>
          <w:noProof/>
        </w:rPr>
        <w:t>42</w:t>
      </w:r>
      <w:r>
        <w:rPr>
          <w:noProof/>
        </w:rPr>
        <w:fldChar w:fldCharType="end"/>
      </w:r>
    </w:p>
    <w:p w14:paraId="5E1DF339" w14:textId="3A225107"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13208E">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_Toc29751665 \h </w:instrText>
      </w:r>
      <w:r>
        <w:rPr>
          <w:noProof/>
        </w:rPr>
      </w:r>
      <w:r>
        <w:rPr>
          <w:noProof/>
        </w:rPr>
        <w:fldChar w:fldCharType="separate"/>
      </w:r>
      <w:r>
        <w:rPr>
          <w:noProof/>
        </w:rPr>
        <w:t>43</w:t>
      </w:r>
      <w:r>
        <w:rPr>
          <w:noProof/>
        </w:rPr>
        <w:fldChar w:fldCharType="end"/>
      </w:r>
    </w:p>
    <w:p w14:paraId="3E08B5BD" w14:textId="31864D5E"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13208E">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_Toc29751666 \h </w:instrText>
      </w:r>
      <w:r>
        <w:rPr>
          <w:noProof/>
        </w:rPr>
      </w:r>
      <w:r>
        <w:rPr>
          <w:noProof/>
        </w:rPr>
        <w:fldChar w:fldCharType="separate"/>
      </w:r>
      <w:r>
        <w:rPr>
          <w:noProof/>
        </w:rPr>
        <w:t>43</w:t>
      </w:r>
      <w:r>
        <w:rPr>
          <w:noProof/>
        </w:rPr>
        <w:fldChar w:fldCharType="end"/>
      </w:r>
    </w:p>
    <w:p w14:paraId="6F30D9F1" w14:textId="5130D033"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13208E">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_Toc29751667 \h </w:instrText>
      </w:r>
      <w:r>
        <w:rPr>
          <w:noProof/>
        </w:rPr>
      </w:r>
      <w:r>
        <w:rPr>
          <w:noProof/>
        </w:rPr>
        <w:fldChar w:fldCharType="separate"/>
      </w:r>
      <w:r>
        <w:rPr>
          <w:noProof/>
        </w:rPr>
        <w:t>44</w:t>
      </w:r>
      <w:r>
        <w:rPr>
          <w:noProof/>
        </w:rPr>
        <w:fldChar w:fldCharType="end"/>
      </w:r>
    </w:p>
    <w:p w14:paraId="4025DAED" w14:textId="148CD1F6"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13208E">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_Toc29751668 \h </w:instrText>
      </w:r>
      <w:r>
        <w:rPr>
          <w:noProof/>
        </w:rPr>
      </w:r>
      <w:r>
        <w:rPr>
          <w:noProof/>
        </w:rPr>
        <w:fldChar w:fldCharType="separate"/>
      </w:r>
      <w:r>
        <w:rPr>
          <w:noProof/>
        </w:rPr>
        <w:t>45</w:t>
      </w:r>
      <w:r>
        <w:rPr>
          <w:noProof/>
        </w:rPr>
        <w:fldChar w:fldCharType="end"/>
      </w:r>
    </w:p>
    <w:p w14:paraId="074C90FD" w14:textId="5714DCE0"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13208E">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_Toc29751669 \h </w:instrText>
      </w:r>
      <w:r>
        <w:rPr>
          <w:noProof/>
        </w:rPr>
      </w:r>
      <w:r>
        <w:rPr>
          <w:noProof/>
        </w:rPr>
        <w:fldChar w:fldCharType="separate"/>
      </w:r>
      <w:r>
        <w:rPr>
          <w:noProof/>
        </w:rPr>
        <w:t>46</w:t>
      </w:r>
      <w:r>
        <w:rPr>
          <w:noProof/>
        </w:rPr>
        <w:fldChar w:fldCharType="end"/>
      </w:r>
    </w:p>
    <w:p w14:paraId="1F62FA0D" w14:textId="15AD12EC"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13208E">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_Toc29751670 \h </w:instrText>
      </w:r>
      <w:r>
        <w:rPr>
          <w:noProof/>
        </w:rPr>
      </w:r>
      <w:r>
        <w:rPr>
          <w:noProof/>
        </w:rPr>
        <w:fldChar w:fldCharType="separate"/>
      </w:r>
      <w:r>
        <w:rPr>
          <w:noProof/>
        </w:rPr>
        <w:t>47</w:t>
      </w:r>
      <w:r>
        <w:rPr>
          <w:noProof/>
        </w:rPr>
        <w:fldChar w:fldCharType="end"/>
      </w:r>
    </w:p>
    <w:p w14:paraId="331F8AC8" w14:textId="7F035F8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13208E">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_Toc29751671 \h </w:instrText>
      </w:r>
      <w:r>
        <w:rPr>
          <w:noProof/>
        </w:rPr>
      </w:r>
      <w:r>
        <w:rPr>
          <w:noProof/>
        </w:rPr>
        <w:fldChar w:fldCharType="separate"/>
      </w:r>
      <w:r>
        <w:rPr>
          <w:noProof/>
        </w:rPr>
        <w:t>47</w:t>
      </w:r>
      <w:r>
        <w:rPr>
          <w:noProof/>
        </w:rPr>
        <w:fldChar w:fldCharType="end"/>
      </w:r>
    </w:p>
    <w:p w14:paraId="5C1BEE20" w14:textId="74AF368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13208E">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_Toc29751672 \h </w:instrText>
      </w:r>
      <w:r>
        <w:rPr>
          <w:noProof/>
        </w:rPr>
      </w:r>
      <w:r>
        <w:rPr>
          <w:noProof/>
        </w:rPr>
        <w:fldChar w:fldCharType="separate"/>
      </w:r>
      <w:r>
        <w:rPr>
          <w:noProof/>
        </w:rPr>
        <w:t>48</w:t>
      </w:r>
      <w:r>
        <w:rPr>
          <w:noProof/>
        </w:rPr>
        <w:fldChar w:fldCharType="end"/>
      </w:r>
    </w:p>
    <w:p w14:paraId="4E2C01B7" w14:textId="368B28CD"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3DF70A1D" w14:textId="4EF45203" w:rsidR="006C58FF"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6C58FF">
        <w:rPr>
          <w:noProof/>
        </w:rPr>
        <w:t>Табела 4.1</w:t>
      </w:r>
      <w:r w:rsidR="006C58FF" w:rsidRPr="000D3CAD">
        <w:rPr>
          <w:noProof/>
          <w:lang w:val="sr-Cyrl-RS"/>
        </w:rPr>
        <w:t xml:space="preserve"> Опис поља потребних за конфигурисање камера и меморијских зона</w:t>
      </w:r>
      <w:r w:rsidR="006C58FF">
        <w:rPr>
          <w:noProof/>
        </w:rPr>
        <w:tab/>
      </w:r>
      <w:r w:rsidR="006C58FF">
        <w:rPr>
          <w:noProof/>
        </w:rPr>
        <w:fldChar w:fldCharType="begin"/>
      </w:r>
      <w:r w:rsidR="006C58FF">
        <w:rPr>
          <w:noProof/>
        </w:rPr>
        <w:instrText xml:space="preserve"> PAGEREF _Toc29328983 \h </w:instrText>
      </w:r>
      <w:r w:rsidR="006C58FF">
        <w:rPr>
          <w:noProof/>
        </w:rPr>
      </w:r>
      <w:r w:rsidR="006C58FF">
        <w:rPr>
          <w:noProof/>
        </w:rPr>
        <w:fldChar w:fldCharType="separate"/>
      </w:r>
      <w:r w:rsidR="00280874">
        <w:rPr>
          <w:noProof/>
        </w:rPr>
        <w:t>28</w:t>
      </w:r>
      <w:r w:rsidR="006C58FF">
        <w:rPr>
          <w:noProof/>
        </w:rPr>
        <w:fldChar w:fldCharType="end"/>
      </w:r>
    </w:p>
    <w:p w14:paraId="494BC29E" w14:textId="750775FE"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0D3CAD">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_Toc29328984 \h </w:instrText>
      </w:r>
      <w:r>
        <w:rPr>
          <w:noProof/>
        </w:rPr>
      </w:r>
      <w:r>
        <w:rPr>
          <w:noProof/>
        </w:rPr>
        <w:fldChar w:fldCharType="separate"/>
      </w:r>
      <w:r w:rsidR="00280874">
        <w:rPr>
          <w:noProof/>
        </w:rPr>
        <w:t>29</w:t>
      </w:r>
      <w:r>
        <w:rPr>
          <w:noProof/>
        </w:rPr>
        <w:fldChar w:fldCharType="end"/>
      </w:r>
    </w:p>
    <w:p w14:paraId="7A75F732" w14:textId="3DB2A4D0"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0D3CAD">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_Toc29328985 \h </w:instrText>
      </w:r>
      <w:r>
        <w:rPr>
          <w:noProof/>
        </w:rPr>
      </w:r>
      <w:r>
        <w:rPr>
          <w:noProof/>
        </w:rPr>
        <w:fldChar w:fldCharType="separate"/>
      </w:r>
      <w:r w:rsidR="00280874">
        <w:rPr>
          <w:noProof/>
        </w:rPr>
        <w:t>30</w:t>
      </w:r>
      <w:r>
        <w:rPr>
          <w:noProof/>
        </w:rPr>
        <w:fldChar w:fldCharType="end"/>
      </w:r>
    </w:p>
    <w:p w14:paraId="1A99242A" w14:textId="3279BE3D"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0D3CAD">
        <w:rPr>
          <w:noProof/>
          <w:lang w:val="sr-Cyrl-RS"/>
        </w:rPr>
        <w:t xml:space="preserve">Методе </w:t>
      </w:r>
      <w:r w:rsidRPr="000D3CAD">
        <w:rPr>
          <w:i/>
          <w:iCs/>
          <w:noProof/>
        </w:rPr>
        <w:t>FrameAccessEngine</w:t>
      </w:r>
      <w:r w:rsidRPr="000D3CAD">
        <w:rPr>
          <w:i/>
          <w:iCs/>
          <w:noProof/>
          <w:lang w:val="sr-Cyrl-RS"/>
        </w:rPr>
        <w:t xml:space="preserve"> </w:t>
      </w:r>
      <w:r w:rsidRPr="000D3CAD">
        <w:rPr>
          <w:noProof/>
          <w:lang w:val="sr-Cyrl-RS"/>
        </w:rPr>
        <w:t>класе за њену иницијализацију</w:t>
      </w:r>
      <w:r>
        <w:rPr>
          <w:noProof/>
        </w:rPr>
        <w:tab/>
      </w:r>
      <w:r>
        <w:rPr>
          <w:noProof/>
        </w:rPr>
        <w:fldChar w:fldCharType="begin"/>
      </w:r>
      <w:r>
        <w:rPr>
          <w:noProof/>
        </w:rPr>
        <w:instrText xml:space="preserve"> PAGEREF _Toc29328986 \h </w:instrText>
      </w:r>
      <w:r>
        <w:rPr>
          <w:noProof/>
        </w:rPr>
      </w:r>
      <w:r>
        <w:rPr>
          <w:noProof/>
        </w:rPr>
        <w:fldChar w:fldCharType="separate"/>
      </w:r>
      <w:r w:rsidR="00280874">
        <w:rPr>
          <w:noProof/>
        </w:rPr>
        <w:t>32</w:t>
      </w:r>
      <w:r>
        <w:rPr>
          <w:noProof/>
        </w:rPr>
        <w:fldChar w:fldCharType="end"/>
      </w:r>
    </w:p>
    <w:p w14:paraId="000D216C" w14:textId="7932F5D6"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0D3CAD">
        <w:rPr>
          <w:noProof/>
          <w:lang w:val="sr-Cyrl-RS"/>
        </w:rPr>
        <w:t xml:space="preserve"> Методе </w:t>
      </w:r>
      <w:r w:rsidRPr="000D3CAD">
        <w:rPr>
          <w:i/>
          <w:iCs/>
          <w:noProof/>
          <w:lang w:val="sr-Cyrl-RS"/>
        </w:rPr>
        <w:t>FrameAccessEngineSHMUtil</w:t>
      </w:r>
      <w:r w:rsidRPr="000D3CAD">
        <w:rPr>
          <w:noProof/>
          <w:lang w:val="sr-Cyrl-RS"/>
        </w:rPr>
        <w:t xml:space="preserve"> класе за њену иницијализацију</w:t>
      </w:r>
      <w:r>
        <w:rPr>
          <w:noProof/>
        </w:rPr>
        <w:tab/>
      </w:r>
      <w:r>
        <w:rPr>
          <w:noProof/>
        </w:rPr>
        <w:fldChar w:fldCharType="begin"/>
      </w:r>
      <w:r>
        <w:rPr>
          <w:noProof/>
        </w:rPr>
        <w:instrText xml:space="preserve"> PAGEREF _Toc29328987 \h </w:instrText>
      </w:r>
      <w:r>
        <w:rPr>
          <w:noProof/>
        </w:rPr>
      </w:r>
      <w:r>
        <w:rPr>
          <w:noProof/>
        </w:rPr>
        <w:fldChar w:fldCharType="separate"/>
      </w:r>
      <w:r w:rsidR="00280874">
        <w:rPr>
          <w:noProof/>
        </w:rPr>
        <w:t>32</w:t>
      </w:r>
      <w:r>
        <w:rPr>
          <w:noProof/>
        </w:rPr>
        <w:fldChar w:fldCharType="end"/>
      </w:r>
    </w:p>
    <w:p w14:paraId="12C7EEA0" w14:textId="3A9E2641"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0D3CAD">
        <w:rPr>
          <w:noProof/>
          <w:lang w:val="sr-Cyrl-RS"/>
        </w:rPr>
        <w:t xml:space="preserve"> Опис метода за руковање дистрибуцијом фрејмова класе </w:t>
      </w:r>
      <w:r w:rsidRPr="000D3CAD">
        <w:rPr>
          <w:i/>
          <w:iCs/>
          <w:noProof/>
        </w:rPr>
        <w:t>FrameAccessEngine</w:t>
      </w:r>
      <w:r>
        <w:rPr>
          <w:noProof/>
        </w:rPr>
        <w:tab/>
      </w:r>
      <w:r>
        <w:rPr>
          <w:noProof/>
        </w:rPr>
        <w:fldChar w:fldCharType="begin"/>
      </w:r>
      <w:r>
        <w:rPr>
          <w:noProof/>
        </w:rPr>
        <w:instrText xml:space="preserve"> PAGEREF _Toc29328988 \h </w:instrText>
      </w:r>
      <w:r>
        <w:rPr>
          <w:noProof/>
        </w:rPr>
      </w:r>
      <w:r>
        <w:rPr>
          <w:noProof/>
        </w:rPr>
        <w:fldChar w:fldCharType="separate"/>
      </w:r>
      <w:r w:rsidR="00280874">
        <w:rPr>
          <w:noProof/>
        </w:rPr>
        <w:t>33</w:t>
      </w:r>
      <w:r>
        <w:rPr>
          <w:noProof/>
        </w:rPr>
        <w:fldChar w:fldCharType="end"/>
      </w:r>
    </w:p>
    <w:p w14:paraId="1B1A210F" w14:textId="6F94FDB2"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0D3CAD">
        <w:rPr>
          <w:noProof/>
          <w:lang w:val="sr-Cyrl-RS"/>
        </w:rPr>
        <w:t xml:space="preserve"> Опис метода за руковање дељеном меморијом класе </w:t>
      </w:r>
      <w:r w:rsidRPr="000D3CAD">
        <w:rPr>
          <w:i/>
          <w:iCs/>
          <w:noProof/>
          <w:lang w:val="sr-Cyrl-RS"/>
        </w:rPr>
        <w:t>FrameAccessEngineSHMUtil</w:t>
      </w:r>
      <w:r>
        <w:rPr>
          <w:noProof/>
        </w:rPr>
        <w:tab/>
      </w:r>
      <w:r>
        <w:rPr>
          <w:noProof/>
        </w:rPr>
        <w:fldChar w:fldCharType="begin"/>
      </w:r>
      <w:r>
        <w:rPr>
          <w:noProof/>
        </w:rPr>
        <w:instrText xml:space="preserve"> PAGEREF _Toc29328989 \h </w:instrText>
      </w:r>
      <w:r>
        <w:rPr>
          <w:noProof/>
        </w:rPr>
      </w:r>
      <w:r>
        <w:rPr>
          <w:noProof/>
        </w:rPr>
        <w:fldChar w:fldCharType="separate"/>
      </w:r>
      <w:r w:rsidR="00280874">
        <w:rPr>
          <w:noProof/>
        </w:rPr>
        <w:t>34</w:t>
      </w:r>
      <w:r>
        <w:rPr>
          <w:noProof/>
        </w:rPr>
        <w:fldChar w:fldCharType="end"/>
      </w:r>
    </w:p>
    <w:p w14:paraId="5472EEAB" w14:textId="3A591205"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0D3CAD">
        <w:rPr>
          <w:noProof/>
          <w:lang w:val="sr-Cyrl-RS"/>
        </w:rPr>
        <w:t xml:space="preserve"> Метода класе </w:t>
      </w:r>
      <w:r w:rsidRPr="000D3CAD">
        <w:rPr>
          <w:i/>
          <w:iCs/>
          <w:noProof/>
        </w:rPr>
        <w:t>FrameAccessClient</w:t>
      </w:r>
      <w:r w:rsidRPr="000D3CAD">
        <w:rPr>
          <w:noProof/>
          <w:lang w:val="sr-Cyrl-RS"/>
        </w:rPr>
        <w:t xml:space="preserve"> за њену иницијализацију</w:t>
      </w:r>
      <w:r>
        <w:rPr>
          <w:noProof/>
        </w:rPr>
        <w:tab/>
      </w:r>
      <w:r>
        <w:rPr>
          <w:noProof/>
        </w:rPr>
        <w:fldChar w:fldCharType="begin"/>
      </w:r>
      <w:r>
        <w:rPr>
          <w:noProof/>
        </w:rPr>
        <w:instrText xml:space="preserve"> PAGEREF _Toc29328990 \h </w:instrText>
      </w:r>
      <w:r>
        <w:rPr>
          <w:noProof/>
        </w:rPr>
      </w:r>
      <w:r>
        <w:rPr>
          <w:noProof/>
        </w:rPr>
        <w:fldChar w:fldCharType="separate"/>
      </w:r>
      <w:r w:rsidR="00280874">
        <w:rPr>
          <w:noProof/>
        </w:rPr>
        <w:t>35</w:t>
      </w:r>
      <w:r>
        <w:rPr>
          <w:noProof/>
        </w:rPr>
        <w:fldChar w:fldCharType="end"/>
      </w:r>
    </w:p>
    <w:p w14:paraId="583B02EA" w14:textId="71A1713F"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0D3CAD">
        <w:rPr>
          <w:noProof/>
          <w:lang w:val="sr-Cyrl-RS"/>
        </w:rPr>
        <w:t xml:space="preserve"> Методе за руковање инстанцом класе </w:t>
      </w:r>
      <w:r w:rsidRPr="000D3CAD">
        <w:rPr>
          <w:i/>
          <w:iCs/>
          <w:noProof/>
        </w:rPr>
        <w:t>FrameAccessClient</w:t>
      </w:r>
      <w:r>
        <w:rPr>
          <w:noProof/>
        </w:rPr>
        <w:tab/>
      </w:r>
      <w:r>
        <w:rPr>
          <w:noProof/>
        </w:rPr>
        <w:fldChar w:fldCharType="begin"/>
      </w:r>
      <w:r>
        <w:rPr>
          <w:noProof/>
        </w:rPr>
        <w:instrText xml:space="preserve"> PAGEREF _Toc29328991 \h </w:instrText>
      </w:r>
      <w:r>
        <w:rPr>
          <w:noProof/>
        </w:rPr>
      </w:r>
      <w:r>
        <w:rPr>
          <w:noProof/>
        </w:rPr>
        <w:fldChar w:fldCharType="separate"/>
      </w:r>
      <w:r w:rsidR="00280874">
        <w:rPr>
          <w:noProof/>
        </w:rPr>
        <w:t>36</w:t>
      </w:r>
      <w:r>
        <w:rPr>
          <w:noProof/>
        </w:rPr>
        <w:fldChar w:fldCharType="end"/>
      </w:r>
    </w:p>
    <w:p w14:paraId="6AEBC151" w14:textId="7D6B72B0"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0D3CAD">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_Toc29328992 \h </w:instrText>
      </w:r>
      <w:r>
        <w:rPr>
          <w:noProof/>
        </w:rPr>
      </w:r>
      <w:r>
        <w:rPr>
          <w:noProof/>
        </w:rPr>
        <w:fldChar w:fldCharType="separate"/>
      </w:r>
      <w:r w:rsidR="00280874">
        <w:rPr>
          <w:noProof/>
        </w:rPr>
        <w:t>39</w:t>
      </w:r>
      <w:r>
        <w:rPr>
          <w:noProof/>
        </w:rPr>
        <w:fldChar w:fldCharType="end"/>
      </w:r>
    </w:p>
    <w:p w14:paraId="7164395B" w14:textId="2C37AC9E"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0D3CAD">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_Toc29328993 \h </w:instrText>
      </w:r>
      <w:r>
        <w:rPr>
          <w:noProof/>
        </w:rPr>
      </w:r>
      <w:r>
        <w:rPr>
          <w:noProof/>
        </w:rPr>
        <w:fldChar w:fldCharType="separate"/>
      </w:r>
      <w:r w:rsidR="00280874">
        <w:rPr>
          <w:noProof/>
        </w:rPr>
        <w:t>39</w:t>
      </w:r>
      <w:r>
        <w:rPr>
          <w:noProof/>
        </w:rPr>
        <w:fldChar w:fldCharType="end"/>
      </w:r>
    </w:p>
    <w:p w14:paraId="7DFB169E" w14:textId="2CF95EDB"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r>
              <w:t xml:space="preserve">ssistance </w:t>
            </w:r>
            <w:r>
              <w:rPr>
                <w:b/>
              </w:rPr>
              <w:t>S</w:t>
            </w:r>
            <w:r>
              <w:t xml:space="preserve">ystems – </w:t>
            </w:r>
            <w:r>
              <w:rPr>
                <w:lang w:val="sr-Cyrl-RS"/>
              </w:rPr>
              <w:t>Напредни системи за помоћ возачу у вожњи</w:t>
            </w:r>
            <w:r>
              <w:rPr>
                <w:lang w:val="sr-Cyrl-RS"/>
              </w:rPr>
              <w:t>.</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5117E6">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5117E6">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r>
              <w:rPr>
                <w:lang w:val="sr-Cyrl-RS"/>
              </w:rPr>
              <w:t>.</w:t>
            </w:r>
          </w:p>
        </w:tc>
      </w:tr>
      <w:tr w:rsidR="00E96B24" w14:paraId="48DC6AE3" w14:textId="77777777" w:rsidTr="002A54F7">
        <w:trPr>
          <w:jc w:val="center"/>
        </w:trPr>
        <w:tc>
          <w:tcPr>
            <w:tcW w:w="1390" w:type="dxa"/>
            <w:vAlign w:val="center"/>
          </w:tcPr>
          <w:p w14:paraId="40BDC301" w14:textId="46A87DD1" w:rsidR="00E96B24" w:rsidRPr="002A54F7" w:rsidRDefault="00E96B24" w:rsidP="005117E6">
            <w:pPr>
              <w:ind w:firstLine="0"/>
              <w:jc w:val="left"/>
              <w:rPr>
                <w:b/>
                <w:lang w:val="sr-Cyrl-RS"/>
              </w:rPr>
            </w:pPr>
            <w:r>
              <w:rPr>
                <w:b/>
                <w:lang w:val="sr-Latn-RS"/>
              </w:rPr>
              <w:t>ARA</w:t>
            </w:r>
          </w:p>
        </w:tc>
        <w:tc>
          <w:tcPr>
            <w:tcW w:w="7672" w:type="dxa"/>
            <w:vAlign w:val="center"/>
          </w:tcPr>
          <w:p w14:paraId="4AEEDE8C" w14:textId="308E9582" w:rsidR="00E96B24" w:rsidRDefault="00E96B24" w:rsidP="005117E6">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r>
              <w:rPr>
                <w:lang w:val="sr-Cyrl-RS"/>
              </w:rPr>
              <w:t>.</w:t>
            </w:r>
          </w:p>
        </w:tc>
      </w:tr>
      <w:tr w:rsidR="00E96B24" w14:paraId="4FFA5E50" w14:textId="77777777" w:rsidTr="002A54F7">
        <w:trPr>
          <w:jc w:val="center"/>
        </w:trPr>
        <w:tc>
          <w:tcPr>
            <w:tcW w:w="1390" w:type="dxa"/>
            <w:vAlign w:val="center"/>
          </w:tcPr>
          <w:p w14:paraId="4AFD71FD" w14:textId="7CE8E5EB" w:rsidR="00E96B24" w:rsidRDefault="00E96B24" w:rsidP="005117E6">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5117E6">
            <w:pPr>
              <w:ind w:firstLine="0"/>
              <w:jc w:val="left"/>
              <w:rPr>
                <w:b/>
                <w:lang w:val="sr-Cyrl-CS"/>
              </w:rPr>
            </w:pP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r>
              <w:rPr>
                <w:lang w:val="sr-Cyrl-RS"/>
              </w:rPr>
              <w:t>.</w:t>
            </w:r>
          </w:p>
        </w:tc>
      </w:tr>
      <w:tr w:rsidR="00E96B24" w14:paraId="4C377D07" w14:textId="77777777" w:rsidTr="002A54F7">
        <w:trPr>
          <w:jc w:val="center"/>
        </w:trPr>
        <w:tc>
          <w:tcPr>
            <w:tcW w:w="1390" w:type="dxa"/>
            <w:vAlign w:val="center"/>
          </w:tcPr>
          <w:p w14:paraId="5300FD0D" w14:textId="582655DA" w:rsidR="00E96B24" w:rsidRDefault="00E96B24" w:rsidP="005117E6">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5117E6">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5117E6">
            <w:pPr>
              <w:ind w:firstLine="0"/>
              <w:jc w:val="left"/>
              <w:rPr>
                <w:b/>
                <w:lang w:val="sr-Cyrl-CS"/>
              </w:rPr>
            </w:pPr>
            <w:r>
              <w:rPr>
                <w:b/>
                <w:bCs/>
              </w:rPr>
              <w:t>CM</w:t>
            </w:r>
          </w:p>
        </w:tc>
        <w:tc>
          <w:tcPr>
            <w:tcW w:w="7672" w:type="dxa"/>
            <w:vAlign w:val="center"/>
          </w:tcPr>
          <w:p w14:paraId="0F856707" w14:textId="2F5376D3" w:rsidR="00E96B24" w:rsidRPr="00E96B24" w:rsidRDefault="00E96B24" w:rsidP="005117E6">
            <w:pPr>
              <w:ind w:firstLine="0"/>
              <w:jc w:val="left"/>
              <w:rPr>
                <w:b/>
                <w:lang w:val="sr-Latn-RS"/>
              </w:rPr>
            </w:pPr>
            <w:r>
              <w:rPr>
                <w:b/>
                <w:bCs/>
              </w:rPr>
              <w:t>C</w:t>
            </w:r>
            <w:r>
              <w:t xml:space="preserve">ommunication </w:t>
            </w:r>
            <w:r>
              <w:rPr>
                <w:b/>
                <w:bCs/>
              </w:rPr>
              <w:t>M</w:t>
            </w:r>
            <w:r>
              <w:t>anagement</w:t>
            </w:r>
            <w:r>
              <w:t xml:space="preserve">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5117E6">
            <w:pPr>
              <w:ind w:firstLine="0"/>
              <w:jc w:val="left"/>
              <w:rPr>
                <w:b/>
                <w:lang w:val="sr-Cyrl-CS"/>
              </w:rPr>
            </w:pPr>
            <w:r w:rsidRPr="00686DE4">
              <w:rPr>
                <w:b/>
                <w:bCs/>
              </w:rPr>
              <w:t>DSP</w:t>
            </w:r>
          </w:p>
        </w:tc>
        <w:tc>
          <w:tcPr>
            <w:tcW w:w="7672" w:type="dxa"/>
            <w:vAlign w:val="center"/>
          </w:tcPr>
          <w:p w14:paraId="7FAF8F33" w14:textId="3021FE4E" w:rsidR="00E96B24" w:rsidRDefault="00E96B24" w:rsidP="005117E6">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5117E6">
            <w:pPr>
              <w:ind w:firstLine="0"/>
              <w:jc w:val="left"/>
              <w:rPr>
                <w:b/>
                <w:lang w:val="sr-Cyrl-CS"/>
              </w:rPr>
            </w:pPr>
            <w:r>
              <w:rPr>
                <w:b/>
                <w:bCs/>
              </w:rPr>
              <w:t>EM</w:t>
            </w:r>
          </w:p>
        </w:tc>
        <w:tc>
          <w:tcPr>
            <w:tcW w:w="7672" w:type="dxa"/>
            <w:vAlign w:val="center"/>
          </w:tcPr>
          <w:p w14:paraId="741B74E4" w14:textId="78D48664" w:rsidR="00E96B24" w:rsidRPr="00E96B24" w:rsidRDefault="00E96B24" w:rsidP="005117E6">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5117E6">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5117E6">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5117E6">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5117E6">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5117E6">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5117E6">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5117E6">
            <w:pPr>
              <w:ind w:firstLine="0"/>
              <w:jc w:val="left"/>
              <w:rPr>
                <w:b/>
                <w:lang w:val="sr-Cyrl-CS"/>
              </w:rPr>
            </w:pPr>
            <w:r w:rsidRPr="00641A26">
              <w:rPr>
                <w:b/>
              </w:rPr>
              <w:t>LiDAR</w:t>
            </w:r>
          </w:p>
        </w:tc>
        <w:tc>
          <w:tcPr>
            <w:tcW w:w="7672" w:type="dxa"/>
            <w:vAlign w:val="center"/>
          </w:tcPr>
          <w:p w14:paraId="4B3E3BC0" w14:textId="5AB4A5AA" w:rsidR="00E96B24" w:rsidRDefault="000F07D4" w:rsidP="005117E6">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r>
              <w:rPr>
                <w:lang w:val="sr-Cyrl-RS"/>
              </w:rPr>
              <w:t>.</w:t>
            </w:r>
          </w:p>
        </w:tc>
      </w:tr>
      <w:tr w:rsidR="00E96B24" w14:paraId="214F982A" w14:textId="77777777" w:rsidTr="002A54F7">
        <w:trPr>
          <w:jc w:val="center"/>
        </w:trPr>
        <w:tc>
          <w:tcPr>
            <w:tcW w:w="1390" w:type="dxa"/>
            <w:vAlign w:val="center"/>
          </w:tcPr>
          <w:p w14:paraId="3494A282" w14:textId="0C2DED47" w:rsidR="00E96B24" w:rsidRDefault="00E96B24" w:rsidP="005117E6">
            <w:pPr>
              <w:ind w:firstLine="0"/>
              <w:jc w:val="left"/>
              <w:rPr>
                <w:b/>
                <w:lang w:val="sr-Cyrl-CS"/>
              </w:rPr>
            </w:pPr>
            <w:r>
              <w:rPr>
                <w:b/>
              </w:rPr>
              <w:t>OEM</w:t>
            </w:r>
          </w:p>
        </w:tc>
        <w:tc>
          <w:tcPr>
            <w:tcW w:w="7672" w:type="dxa"/>
            <w:vAlign w:val="center"/>
          </w:tcPr>
          <w:p w14:paraId="452B184A" w14:textId="5F444412" w:rsidR="00E96B24" w:rsidRDefault="000F07D4" w:rsidP="005117E6">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r>
              <w:rPr>
                <w:lang w:val="sr-Cyrl-RS"/>
              </w:rPr>
              <w:t>.</w:t>
            </w:r>
          </w:p>
        </w:tc>
      </w:tr>
      <w:tr w:rsidR="00E96B24" w14:paraId="1C25D268" w14:textId="77777777" w:rsidTr="002A54F7">
        <w:trPr>
          <w:jc w:val="center"/>
        </w:trPr>
        <w:tc>
          <w:tcPr>
            <w:tcW w:w="1390" w:type="dxa"/>
            <w:vAlign w:val="center"/>
          </w:tcPr>
          <w:p w14:paraId="058D4F77" w14:textId="2FF737E9" w:rsidR="00E96B24" w:rsidRDefault="00E96B24" w:rsidP="005117E6">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5117E6">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5117E6">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5117E6">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nterface – Интерфејс преносивог оперативног система</w:t>
            </w:r>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5117E6">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5117E6">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anging – детекција објеката и њихове удаљености путем радио таласа</w:t>
            </w:r>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5117E6">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5117E6">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lue – формат енкодовања видео сигнала, где сваки од канала представља вредност једне боје (црвене, зелене и плаве)</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5117E6">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5117E6">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all – Позивање функционалности удаљеног модула</w:t>
            </w:r>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5117E6">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5117E6">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ystem – оперативни систем за рад у реалном времену</w:t>
            </w:r>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5117E6">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5117E6">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r>
              <w:rPr>
                <w:sz w:val="23"/>
                <w:szCs w:val="23"/>
              </w:rPr>
              <w:t>сервисно оријентисана софтверска архитектура</w:t>
            </w:r>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5117E6">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5117E6">
            <w:pPr>
              <w:ind w:firstLine="0"/>
              <w:jc w:val="left"/>
              <w:rPr>
                <w:b/>
                <w:lang w:val="sr-Cyrl-RS"/>
              </w:rPr>
            </w:pPr>
            <w:r>
              <w:t xml:space="preserve">System on a Chip – </w:t>
            </w:r>
            <w:r>
              <w:rPr>
                <w:sz w:val="23"/>
                <w:szCs w:val="23"/>
              </w:rPr>
              <w:t>систем на чипу</w:t>
            </w:r>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5117E6">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5117E6">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it</w:t>
            </w:r>
            <w:r>
              <w:rPr>
                <w:sz w:val="23"/>
                <w:szCs w:val="23"/>
              </w:rPr>
              <w:t xml:space="preserve">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5117E6">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5117E6">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5117E6">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ransmitter – Универзални асинхрони пријемник-предајник</w:t>
            </w:r>
            <w:r>
              <w:rPr>
                <w:sz w:val="23"/>
                <w:szCs w:val="23"/>
                <w:lang w:val="sr-Cyrl-RS"/>
              </w:rPr>
              <w:t>.</w:t>
            </w:r>
          </w:p>
        </w:tc>
      </w:tr>
      <w:tr w:rsidR="00E96B24" w14:paraId="5BD8E6BE" w14:textId="77777777" w:rsidTr="002A54F7">
        <w:trPr>
          <w:jc w:val="center"/>
        </w:trPr>
        <w:tc>
          <w:tcPr>
            <w:tcW w:w="1390" w:type="dxa"/>
            <w:vAlign w:val="center"/>
          </w:tcPr>
          <w:p w14:paraId="211D484B" w14:textId="120011A0" w:rsidR="00E96B24" w:rsidRDefault="00E96B24" w:rsidP="005117E6">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5117E6">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us – универзална серијска веза</w:t>
            </w:r>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5117E6">
            <w:pPr>
              <w:ind w:firstLine="0"/>
              <w:jc w:val="left"/>
              <w:rPr>
                <w:b/>
                <w:lang w:val="sr-Cyrl-CS"/>
              </w:rPr>
            </w:pPr>
            <w:r>
              <w:rPr>
                <w:b/>
                <w:bCs/>
              </w:rPr>
              <w:t>YUV</w:t>
            </w:r>
          </w:p>
        </w:tc>
        <w:tc>
          <w:tcPr>
            <w:tcW w:w="7672" w:type="dxa"/>
            <w:vAlign w:val="center"/>
          </w:tcPr>
          <w:p w14:paraId="74B0CD5E" w14:textId="1CE86CBC" w:rsidR="00E96B24" w:rsidRDefault="005D29BE" w:rsidP="005117E6">
            <w:pPr>
              <w:ind w:firstLine="0"/>
              <w:jc w:val="left"/>
              <w:rPr>
                <w:b/>
                <w:lang w:val="sr-Cyrl-CS"/>
              </w:rPr>
            </w:pPr>
            <w:r w:rsidRPr="005D29BE">
              <w:rPr>
                <w:b/>
                <w:bCs/>
              </w:rPr>
              <w:t>Y</w:t>
            </w:r>
            <w:r>
              <w:t>-</w:t>
            </w:r>
            <w:r>
              <w:rPr>
                <w:lang w:val="sr-Cyrl-RS"/>
              </w:rPr>
              <w:t xml:space="preserve"> </w:t>
            </w:r>
            <w:r>
              <w:t xml:space="preserve">luminance </w:t>
            </w:r>
            <w:r>
              <w:rPr>
                <w:lang w:val="sr-Cyrl-RS"/>
              </w:rPr>
              <w:t>(</w:t>
            </w:r>
            <w:r>
              <w:rPr>
                <w:lang w:val="sr-Cyrl-RS"/>
              </w:rPr>
              <w:t>осветљај</w:t>
            </w:r>
            <w:r>
              <w:rPr>
                <w:lang w:val="sr-Cyrl-RS"/>
              </w:rPr>
              <w:t>)</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r>
              <w:t xml:space="preserve">формат енкодирања видео сигнала где </w:t>
            </w:r>
            <w:r>
              <w:rPr>
                <w:b/>
                <w:bCs/>
                <w:sz w:val="23"/>
                <w:szCs w:val="23"/>
              </w:rPr>
              <w:t xml:space="preserve">Y </w:t>
            </w:r>
            <w:r>
              <w:rPr>
                <w:sz w:val="23"/>
                <w:szCs w:val="23"/>
              </w:rPr>
              <w:t xml:space="preserve">компонента представља осветљај, а </w:t>
            </w:r>
            <w:r>
              <w:rPr>
                <w:b/>
                <w:bCs/>
                <w:sz w:val="23"/>
                <w:szCs w:val="23"/>
              </w:rPr>
              <w:t xml:space="preserve">U </w:t>
            </w:r>
            <w:r>
              <w:rPr>
                <w:sz w:val="23"/>
                <w:szCs w:val="23"/>
              </w:rPr>
              <w:t xml:space="preserve">и </w:t>
            </w:r>
            <w:r>
              <w:rPr>
                <w:b/>
                <w:bCs/>
                <w:sz w:val="23"/>
                <w:szCs w:val="23"/>
              </w:rPr>
              <w:t xml:space="preserve">V </w:t>
            </w:r>
            <w:r>
              <w:rPr>
                <w:sz w:val="23"/>
                <w:szCs w:val="23"/>
              </w:rPr>
              <w:t>компоненте представљају боје.</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2062873"/>
      <w:r>
        <w:rPr>
          <w:lang w:val="sr-Cyrl-RS"/>
        </w:rPr>
        <w:lastRenderedPageBreak/>
        <w:t>Увод</w:t>
      </w:r>
      <w:bookmarkEnd w:id="0"/>
    </w:p>
    <w:p w14:paraId="5862D67E" w14:textId="77777777" w:rsidR="00C076E2" w:rsidRDefault="00C076E2" w:rsidP="00C076E2">
      <w:pPr>
        <w:pStyle w:val="BodyText"/>
        <w:rPr>
          <w:lang w:val="sr-Latn-CS"/>
        </w:rPr>
      </w:pPr>
    </w:p>
    <w:p w14:paraId="62CB8094" w14:textId="7CAF8910"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w:t>
      </w:r>
      <w:bookmarkStart w:id="1" w:name="_GoBack"/>
      <w:bookmarkEnd w:id="1"/>
      <w:r w:rsidR="00FA36A0">
        <w:rPr>
          <w:i/>
          <w:iCs/>
          <w:lang w:val="sr-Latn-RS"/>
        </w:rPr>
        <w:t>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2" w:name="_Toc32062874"/>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32062875"/>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FDFDA92" w:rsidR="001A7C60" w:rsidRDefault="0000052E" w:rsidP="001079B1">
      <w:pPr>
        <w:pStyle w:val="Caption"/>
      </w:pPr>
      <w:bookmarkStart w:id="4" w:name="_Toc29751649"/>
      <w:r>
        <w:t xml:space="preserve">Слика </w:t>
      </w:r>
      <w:fldSimple w:instr=" STYLEREF 1 \s ">
        <w:r w:rsidR="00280874">
          <w:rPr>
            <w:noProof/>
          </w:rPr>
          <w:t>2</w:t>
        </w:r>
      </w:fldSimple>
      <w:r w:rsidR="008413F0">
        <w:t>.</w:t>
      </w:r>
      <w:fldSimple w:instr=" SEQ Слика \* ARABIC \s 1 ">
        <w:r w:rsidR="00280874">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32062876"/>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32062877"/>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59DDE120" w:rsidR="00151940" w:rsidRDefault="00151940" w:rsidP="00151940">
      <w:pPr>
        <w:pStyle w:val="Caption"/>
        <w:rPr>
          <w:lang w:val="sr-Cyrl-RS"/>
        </w:rPr>
      </w:pPr>
      <w:bookmarkStart w:id="8" w:name="_Toc29751650"/>
      <w:r>
        <w:t xml:space="preserve">Слика </w:t>
      </w:r>
      <w:fldSimple w:instr=" STYLEREF 1 \s ">
        <w:r w:rsidR="00280874">
          <w:rPr>
            <w:noProof/>
          </w:rPr>
          <w:t>2</w:t>
        </w:r>
      </w:fldSimple>
      <w:r w:rsidR="008413F0">
        <w:t>.</w:t>
      </w:r>
      <w:fldSimple w:instr=" SEQ Слика \* ARABIC \s 1 ">
        <w:r w:rsidR="00280874">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3C349BC7" w:rsidR="00757A95" w:rsidRPr="00757A95" w:rsidRDefault="00757A95" w:rsidP="00757A95">
      <w:pPr>
        <w:pStyle w:val="Caption"/>
        <w:rPr>
          <w:lang w:val="sr-Cyrl-RS"/>
        </w:rPr>
      </w:pPr>
      <w:bookmarkStart w:id="9" w:name="_Toc29751651"/>
      <w:r>
        <w:t xml:space="preserve">Слика </w:t>
      </w:r>
      <w:fldSimple w:instr=" STYLEREF 1 \s ">
        <w:r w:rsidR="00280874">
          <w:rPr>
            <w:noProof/>
          </w:rPr>
          <w:t>2</w:t>
        </w:r>
      </w:fldSimple>
      <w:r w:rsidR="008413F0">
        <w:t>.</w:t>
      </w:r>
      <w:fldSimple w:instr=" SEQ Слика \* ARABIC \s 1 ">
        <w:r w:rsidR="00280874">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32062878"/>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6D93860C" w:rsidR="00821B8D" w:rsidRDefault="000C6923" w:rsidP="006975B2">
      <w:pPr>
        <w:pStyle w:val="Caption"/>
        <w:rPr>
          <w:i/>
          <w:iCs/>
          <w:lang w:val="sr-Cyrl-RS"/>
        </w:rPr>
      </w:pPr>
      <w:bookmarkStart w:id="11" w:name="_Toc29751652"/>
      <w:r>
        <w:t xml:space="preserve">Слика </w:t>
      </w:r>
      <w:fldSimple w:instr=" STYLEREF 1 \s ">
        <w:r w:rsidR="00280874">
          <w:rPr>
            <w:noProof/>
          </w:rPr>
          <w:t>2</w:t>
        </w:r>
      </w:fldSimple>
      <w:r w:rsidR="008413F0">
        <w:t>.</w:t>
      </w:r>
      <w:fldSimple w:instr=" SEQ Слика \* ARABIC \s 1 ">
        <w:r w:rsidR="00280874">
          <w:rPr>
            <w:noProof/>
          </w:rPr>
          <w:t>4</w:t>
        </w:r>
      </w:fldSimple>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32062879"/>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32062880"/>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4" w:name="_Toc32062881"/>
      <w:r>
        <w:rPr>
          <w:lang w:val="sr-Cyrl-RS"/>
        </w:rPr>
        <w:lastRenderedPageBreak/>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32062882"/>
      <w:r>
        <w:rPr>
          <w:lang w:val="sr-Cyrl-RS"/>
        </w:rPr>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32062883"/>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32062884"/>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546F2B17" w:rsidR="00D71A65" w:rsidRDefault="00770A78" w:rsidP="003F23BA">
      <w:pPr>
        <w:pStyle w:val="Caption"/>
        <w:rPr>
          <w:lang w:val="sr-Cyrl-RS"/>
        </w:rPr>
      </w:pPr>
      <w:bookmarkStart w:id="18" w:name="_Toc29751653"/>
      <w:r>
        <w:t xml:space="preserve">Слика </w:t>
      </w:r>
      <w:fldSimple w:instr=" STYLEREF 1 \s ">
        <w:r w:rsidR="00280874">
          <w:rPr>
            <w:noProof/>
          </w:rPr>
          <w:t>2</w:t>
        </w:r>
      </w:fldSimple>
      <w:r w:rsidR="008413F0">
        <w:t>.</w:t>
      </w:r>
      <w:fldSimple w:instr=" SEQ Слика \* ARABIC \s 1 ">
        <w:r w:rsidR="00280874">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32062885"/>
      <w:r>
        <w:rPr>
          <w:i/>
          <w:iCs/>
          <w:lang w:val="sr-Latn-RS"/>
        </w:rPr>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386AF986" w:rsidR="003C55DB" w:rsidRPr="003C55DB" w:rsidRDefault="003C55DB" w:rsidP="003C55DB">
      <w:pPr>
        <w:pStyle w:val="Caption"/>
        <w:rPr>
          <w:lang w:val="sr-Cyrl-RS"/>
        </w:rPr>
      </w:pPr>
      <w:bookmarkStart w:id="21" w:name="_Toc29751654"/>
      <w:r>
        <w:t xml:space="preserve">Слика </w:t>
      </w:r>
      <w:fldSimple w:instr=" STYLEREF 1 \s ">
        <w:r w:rsidR="00280874">
          <w:rPr>
            <w:noProof/>
          </w:rPr>
          <w:t>2</w:t>
        </w:r>
      </w:fldSimple>
      <w:r w:rsidR="008413F0">
        <w:t>.</w:t>
      </w:r>
      <w:fldSimple w:instr=" SEQ Слика \* ARABIC \s 1 ">
        <w:r w:rsidR="00280874">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6481029E" w:rsidR="00715CDD" w:rsidRPr="00715CDD" w:rsidRDefault="00715CDD" w:rsidP="00715CDD">
      <w:pPr>
        <w:pStyle w:val="Caption"/>
        <w:rPr>
          <w:lang w:val="sr-Cyrl-RS"/>
        </w:rPr>
      </w:pPr>
      <w:bookmarkStart w:id="22" w:name="_Toc29751655"/>
      <w:r>
        <w:t xml:space="preserve">Слика </w:t>
      </w:r>
      <w:fldSimple w:instr=" STYLEREF 1 \s ">
        <w:r w:rsidR="00280874">
          <w:rPr>
            <w:noProof/>
          </w:rPr>
          <w:t>2</w:t>
        </w:r>
      </w:fldSimple>
      <w:r w:rsidR="008413F0">
        <w:t>.</w:t>
      </w:r>
      <w:fldSimple w:instr=" SEQ Слика \* ARABIC \s 1 ">
        <w:r w:rsidR="00280874">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r w:rsidRPr="001744D8">
        <w:rPr>
          <w:i/>
          <w:iCs/>
        </w:rPr>
        <w:t>SysBios</w:t>
      </w:r>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32062886"/>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32062887"/>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CE85C0F" w:rsidR="008B7387" w:rsidRDefault="00AF37B2" w:rsidP="008B7387">
      <w:pPr>
        <w:pStyle w:val="Caption"/>
        <w:rPr>
          <w:lang w:val="sr-Cyrl-RS"/>
        </w:rPr>
      </w:pPr>
      <w:bookmarkStart w:id="25" w:name="_Toc29751656"/>
      <w:r>
        <w:t xml:space="preserve">Слика </w:t>
      </w:r>
      <w:fldSimple w:instr=" STYLEREF 1 \s ">
        <w:r w:rsidR="00280874">
          <w:rPr>
            <w:noProof/>
          </w:rPr>
          <w:t>3</w:t>
        </w:r>
      </w:fldSimple>
      <w:r w:rsidR="008413F0">
        <w:t>.</w:t>
      </w:r>
      <w:fldSimple w:instr=" SEQ Слика \* ARABIC \s 1 ">
        <w:r w:rsidR="00280874">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32062888"/>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6780BDE9" w:rsidR="00DE72C5" w:rsidRDefault="00C8151E" w:rsidP="00C8151E">
      <w:pPr>
        <w:pStyle w:val="Caption"/>
        <w:rPr>
          <w:lang w:val="sr-Cyrl-RS"/>
        </w:rPr>
      </w:pPr>
      <w:bookmarkStart w:id="27" w:name="_Toc29751657"/>
      <w:r>
        <w:t xml:space="preserve">Слика </w:t>
      </w:r>
      <w:fldSimple w:instr=" STYLEREF 1 \s ">
        <w:r w:rsidR="00280874">
          <w:rPr>
            <w:noProof/>
          </w:rPr>
          <w:t>3</w:t>
        </w:r>
      </w:fldSimple>
      <w:r w:rsidR="008413F0">
        <w:t>.</w:t>
      </w:r>
      <w:fldSimple w:instr=" SEQ Слика \* ARABIC \s 1 ">
        <w:r w:rsidR="00280874">
          <w:rPr>
            <w:noProof/>
          </w:rPr>
          <w:t>2</w:t>
        </w:r>
      </w:fldSimple>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32062889"/>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3EFE1B10" w:rsidR="006F1677" w:rsidRPr="006F1677" w:rsidRDefault="006F1677" w:rsidP="006F1677">
      <w:pPr>
        <w:pStyle w:val="Caption"/>
        <w:rPr>
          <w:lang w:val="sr-Cyrl-RS"/>
        </w:rPr>
      </w:pPr>
      <w:bookmarkStart w:id="29" w:name="_Toc29751658"/>
      <w:r>
        <w:t xml:space="preserve">Слика </w:t>
      </w:r>
      <w:fldSimple w:instr=" STYLEREF 1 \s ">
        <w:r w:rsidR="00280874">
          <w:rPr>
            <w:noProof/>
          </w:rPr>
          <w:t>3</w:t>
        </w:r>
      </w:fldSimple>
      <w:r w:rsidR="008413F0">
        <w:t>.</w:t>
      </w:r>
      <w:fldSimple w:instr=" SEQ Слика \* ARABIC \s 1 ">
        <w:r w:rsidR="00280874">
          <w:rPr>
            <w:noProof/>
          </w:rPr>
          <w:t>3</w:t>
        </w:r>
      </w:fldSimple>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6C347E55" w:rsidR="00517C2B" w:rsidRPr="00E40530" w:rsidRDefault="00E40530" w:rsidP="00E40530">
      <w:pPr>
        <w:pStyle w:val="Caption"/>
        <w:rPr>
          <w:lang w:val="sr-Cyrl-RS"/>
        </w:rPr>
      </w:pPr>
      <w:bookmarkStart w:id="30" w:name="_Toc29751659"/>
      <w:r>
        <w:t xml:space="preserve">Слика </w:t>
      </w:r>
      <w:fldSimple w:instr=" STYLEREF 1 \s ">
        <w:r w:rsidR="00280874">
          <w:rPr>
            <w:noProof/>
          </w:rPr>
          <w:t>3</w:t>
        </w:r>
      </w:fldSimple>
      <w:r w:rsidR="008413F0">
        <w:t>.</w:t>
      </w:r>
      <w:fldSimple w:instr=" SEQ Слика \* ARABIC \s 1 ">
        <w:r w:rsidR="00280874">
          <w:rPr>
            <w:noProof/>
          </w:rPr>
          <w:t>4</w:t>
        </w:r>
      </w:fldSimple>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32062890"/>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0CBE0517" w:rsidR="00767A1B" w:rsidRDefault="00F71322" w:rsidP="00F71322">
      <w:pPr>
        <w:pStyle w:val="Caption"/>
        <w:rPr>
          <w:lang w:val="sr-Cyrl-RS"/>
        </w:rPr>
      </w:pPr>
      <w:bookmarkStart w:id="32" w:name="_Toc29751660"/>
      <w:r>
        <w:t xml:space="preserve">Слика </w:t>
      </w:r>
      <w:fldSimple w:instr=" STYLEREF 1 \s ">
        <w:r w:rsidR="00280874">
          <w:rPr>
            <w:noProof/>
          </w:rPr>
          <w:t>3</w:t>
        </w:r>
      </w:fldSimple>
      <w:r w:rsidR="008413F0">
        <w:t>.</w:t>
      </w:r>
      <w:fldSimple w:instr=" SEQ Слика \* ARABIC \s 1 ">
        <w:r w:rsidR="00280874">
          <w:rPr>
            <w:noProof/>
          </w:rPr>
          <w:t>5</w:t>
        </w:r>
      </w:fldSimple>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C2908DF" w:rsidR="0043799F" w:rsidRDefault="004441D5" w:rsidP="0043799F">
      <w:pPr>
        <w:pStyle w:val="Caption"/>
        <w:rPr>
          <w:lang w:val="sr-Cyrl-RS"/>
        </w:rPr>
      </w:pPr>
      <w:bookmarkStart w:id="33" w:name="_Toc29751661"/>
      <w:r>
        <w:t xml:space="preserve">Слика </w:t>
      </w:r>
      <w:fldSimple w:instr=" STYLEREF 1 \s ">
        <w:r w:rsidR="00280874">
          <w:rPr>
            <w:noProof/>
          </w:rPr>
          <w:t>3</w:t>
        </w:r>
      </w:fldSimple>
      <w:r w:rsidR="008413F0">
        <w:t>.</w:t>
      </w:r>
      <w:fldSimple w:instr=" SEQ Слика \* ARABIC \s 1 ">
        <w:r w:rsidR="00280874">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32062891"/>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6" w:name="_Toc32062892"/>
      <w:r>
        <w:rPr>
          <w:lang w:val="sr-Cyrl-RS"/>
        </w:rPr>
        <w:lastRenderedPageBreak/>
        <w:t>Програмско решење</w:t>
      </w:r>
      <w:bookmarkEnd w:id="36"/>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1A348D0" w:rsidR="00277852" w:rsidRPr="00A779A8" w:rsidRDefault="00A779A8" w:rsidP="00A779A8">
      <w:pPr>
        <w:pStyle w:val="Caption"/>
        <w:rPr>
          <w:lang w:val="sr-Cyrl-RS"/>
        </w:rPr>
      </w:pPr>
      <w:bookmarkStart w:id="37" w:name="_Toc29751662"/>
      <w:r>
        <w:t xml:space="preserve">Слика </w:t>
      </w:r>
      <w:fldSimple w:instr=" STYLEREF 1 \s ">
        <w:r w:rsidR="00280874">
          <w:rPr>
            <w:noProof/>
          </w:rPr>
          <w:t>4</w:t>
        </w:r>
      </w:fldSimple>
      <w:r w:rsidR="008413F0">
        <w:t>.</w:t>
      </w:r>
      <w:fldSimple w:instr=" SEQ Слика \* ARABIC \s 1 ">
        <w:r w:rsidR="00280874">
          <w:rPr>
            <w:noProof/>
          </w:rPr>
          <w:t>1</w:t>
        </w:r>
      </w:fldSimple>
      <w:r>
        <w:rPr>
          <w:lang w:val="sr-Cyrl-RS"/>
        </w:rPr>
        <w:t xml:space="preserve"> Структура пројекта софтверске магистрале</w:t>
      </w:r>
      <w:bookmarkEnd w:id="37"/>
    </w:p>
    <w:p w14:paraId="192DBF02" w14:textId="76A645EF" w:rsidR="003C0E9B" w:rsidRDefault="00295E97" w:rsidP="00295E97">
      <w:pPr>
        <w:pStyle w:val="Heading2"/>
        <w:rPr>
          <w:lang w:val="sr-Cyrl-RS"/>
        </w:rPr>
      </w:pPr>
      <w:bookmarkStart w:id="38" w:name="_Toc32062893"/>
      <w:r>
        <w:rPr>
          <w:lang w:val="sr-Cyrl-RS"/>
        </w:rPr>
        <w:t>Реализација апстракције наменске платформе са камерама</w:t>
      </w:r>
      <w:bookmarkEnd w:id="38"/>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39" w:name="_Toc29328983"/>
      <w:r>
        <w:t xml:space="preserve">Табела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39"/>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43B401B0" w:rsidR="00F55B89" w:rsidRDefault="00F51796" w:rsidP="00F51796">
      <w:pPr>
        <w:pStyle w:val="Caption"/>
        <w:rPr>
          <w:lang w:val="sr-Cyrl-RS"/>
        </w:rPr>
      </w:pPr>
      <w:bookmarkStart w:id="40" w:name="_Toc29328984"/>
      <w:r>
        <w:t xml:space="preserve">Табела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1" w:name="_Toc29328985"/>
      <w:r>
        <w:t xml:space="preserve">Табела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1"/>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2" w:name="_Toc32062894"/>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3" w:name="_Toc32062895"/>
      <w:r>
        <w:rPr>
          <w:lang w:val="sr-Cyrl-RS"/>
        </w:rPr>
        <w:t>Реализација апстракције руковања фрејмовима -</w:t>
      </w:r>
      <w:r w:rsidR="00BC2338">
        <w:rPr>
          <w:lang w:val="sr-Cyrl-RS"/>
        </w:rPr>
        <w:t xml:space="preserve"> </w:t>
      </w:r>
      <w:r w:rsidRPr="00587680">
        <w:rPr>
          <w:i/>
          <w:iCs/>
        </w:rPr>
        <w:t>FrameAccessEngine</w:t>
      </w:r>
      <w:bookmarkEnd w:id="43"/>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4" w:name="_Toc29328986"/>
      <w:r>
        <w:t xml:space="preserve">Табела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4"/>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45" w:name="_Toc29328987"/>
      <w:r>
        <w:t xml:space="preserve">Табела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5"/>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6" w:name="_Hlk21977996"/>
            <w:r w:rsidRPr="00D77DAA">
              <w:rPr>
                <w:lang w:val="sr-Cyrl-RS"/>
              </w:rPr>
              <w:t>FrameAccessEngineListener</w:t>
            </w:r>
            <w:bookmarkEnd w:id="46"/>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280A0719" w:rsidR="003E1915" w:rsidRDefault="00904512" w:rsidP="00904512">
      <w:pPr>
        <w:pStyle w:val="Caption"/>
        <w:rPr>
          <w:i/>
          <w:iCs/>
        </w:rPr>
      </w:pPr>
      <w:bookmarkStart w:id="47" w:name="_Toc29328988"/>
      <w:r>
        <w:t xml:space="preserve">Табела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47"/>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48" w:name="_Toc29328989"/>
      <w:r>
        <w:t xml:space="preserve">Табела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8"/>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49" w:name="_Toc32062896"/>
      <w:r>
        <w:rPr>
          <w:lang w:val="sr-Cyrl-RS"/>
        </w:rPr>
        <w:lastRenderedPageBreak/>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49"/>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0" w:name="_Toc29328990"/>
      <w:r>
        <w:t xml:space="preserve">Табела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0"/>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1" w:name="_Toc29328991"/>
      <w:r>
        <w:lastRenderedPageBreak/>
        <w:t xml:space="preserve">Табела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r w:rsidRPr="00587680">
        <w:rPr>
          <w:i/>
          <w:iCs/>
        </w:rPr>
        <w:t>FrameAccess</w:t>
      </w:r>
      <w:r>
        <w:rPr>
          <w:i/>
          <w:iCs/>
        </w:rPr>
        <w:t>Client</w:t>
      </w:r>
      <w:bookmarkEnd w:id="51"/>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2" w:name="_Toc32062897"/>
      <w:r>
        <w:rPr>
          <w:lang w:val="sr-Cyrl-RS"/>
        </w:rPr>
        <w:t>Реализација спреге за информисање о квалитативним карактеристикама сигнала у оквиру адаптивне платформе</w:t>
      </w:r>
      <w:bookmarkEnd w:id="52"/>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3" w:name="_Toc32062898"/>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3"/>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4" w:name="_Toc32062899"/>
      <w:r>
        <w:rPr>
          <w:lang w:val="sr-Cyrl-RS"/>
        </w:rPr>
        <w:t>Апликативна програмска спрега за руковање слојем за дистрибуцију квалитативних информација видео сигнала</w:t>
      </w:r>
      <w:bookmarkEnd w:id="54"/>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55" w:name="_Toc29328992"/>
      <w:r>
        <w:t xml:space="preserve">Табела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56" w:name="_Toc29328993"/>
      <w:r>
        <w:t xml:space="preserve">Табела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5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7" w:name="_Toc32062900"/>
      <w:r>
        <w:rPr>
          <w:lang w:val="sr-Cyrl-RS"/>
        </w:rPr>
        <w:lastRenderedPageBreak/>
        <w:t>Резултати</w:t>
      </w:r>
      <w:bookmarkEnd w:id="57"/>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8" w:name="_Toc32062901"/>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8"/>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6FE0F3B1" w:rsidR="00343FAE" w:rsidRDefault="00B77915" w:rsidP="00326C74">
      <w:pPr>
        <w:pStyle w:val="Caption"/>
      </w:pPr>
      <w:bookmarkStart w:id="59" w:name="_Toc29751663"/>
      <w:r>
        <w:t xml:space="preserve">Слика </w:t>
      </w:r>
      <w:fldSimple w:instr=" STYLEREF 1 \s ">
        <w:r w:rsidR="00280874">
          <w:rPr>
            <w:noProof/>
          </w:rPr>
          <w:t>5</w:t>
        </w:r>
      </w:fldSimple>
      <w:r w:rsidR="008413F0">
        <w:t>.</w:t>
      </w:r>
      <w:fldSimple w:instr=" SEQ Слика \* ARABIC \s 1 ">
        <w:r w:rsidR="00280874">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59"/>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0" w:name="_Toc32062902"/>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0"/>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1" w:name="_Toc32062903"/>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1"/>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4D1473A2" w:rsidR="000B7F2C" w:rsidRDefault="00D55253" w:rsidP="00D55253">
      <w:pPr>
        <w:pStyle w:val="Caption"/>
      </w:pPr>
      <w:bookmarkStart w:id="62" w:name="_Toc29751664"/>
      <w:r>
        <w:t xml:space="preserve">Слика </w:t>
      </w:r>
      <w:fldSimple w:instr=" STYLEREF 1 \s ">
        <w:r w:rsidR="00280874">
          <w:rPr>
            <w:noProof/>
          </w:rPr>
          <w:t>5</w:t>
        </w:r>
      </w:fldSimple>
      <w:r w:rsidR="008413F0">
        <w:t>.</w:t>
      </w:r>
      <w:fldSimple w:instr=" SEQ Слика \* ARABIC \s 1 ">
        <w:r w:rsidR="00280874">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2"/>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3" w:name="_Toc32062904"/>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3"/>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07717546" w:rsidR="007B0FEC" w:rsidRDefault="008F0FB5" w:rsidP="008F0FB5">
      <w:pPr>
        <w:pStyle w:val="Caption"/>
        <w:rPr>
          <w:lang w:val="sr-Cyrl-RS"/>
        </w:rPr>
      </w:pPr>
      <w:bookmarkStart w:id="64" w:name="_Toc29751665"/>
      <w:r>
        <w:t xml:space="preserve">Слика </w:t>
      </w:r>
      <w:fldSimple w:instr=" STYLEREF 1 \s ">
        <w:r w:rsidR="00280874">
          <w:rPr>
            <w:noProof/>
          </w:rPr>
          <w:t>5</w:t>
        </w:r>
      </w:fldSimple>
      <w:r w:rsidR="008413F0">
        <w:t>.</w:t>
      </w:r>
      <w:fldSimple w:instr=" SEQ Слика \* ARABIC \s 1 ">
        <w:r w:rsidR="00280874">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4"/>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3A806419" w:rsidR="00834C52" w:rsidRDefault="00B20E7B" w:rsidP="00B20E7B">
      <w:pPr>
        <w:pStyle w:val="Caption"/>
        <w:rPr>
          <w:lang w:val="sr-Cyrl-RS"/>
        </w:rPr>
      </w:pPr>
      <w:bookmarkStart w:id="65" w:name="_Toc29751666"/>
      <w:r>
        <w:t xml:space="preserve">Слика </w:t>
      </w:r>
      <w:fldSimple w:instr=" STYLEREF 1 \s ">
        <w:r w:rsidR="00280874">
          <w:rPr>
            <w:noProof/>
          </w:rPr>
          <w:t>5</w:t>
        </w:r>
      </w:fldSimple>
      <w:r w:rsidR="008413F0">
        <w:t>.</w:t>
      </w:r>
      <w:fldSimple w:instr=" SEQ Слика \* ARABIC \s 1 ">
        <w:r w:rsidR="00280874">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5"/>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2897A759" w:rsidR="00E45AD5" w:rsidRPr="00274B1F" w:rsidRDefault="00E45AD5" w:rsidP="00E45AD5">
      <w:pPr>
        <w:pStyle w:val="Caption"/>
        <w:rPr>
          <w:lang w:val="sr-Cyrl-RS"/>
        </w:rPr>
      </w:pPr>
      <w:bookmarkStart w:id="66" w:name="_Toc29751667"/>
      <w:r>
        <w:t xml:space="preserve">Слика </w:t>
      </w:r>
      <w:fldSimple w:instr=" STYLEREF 1 \s ">
        <w:r w:rsidR="00280874">
          <w:rPr>
            <w:noProof/>
          </w:rPr>
          <w:t>5</w:t>
        </w:r>
      </w:fldSimple>
      <w:r w:rsidR="008413F0">
        <w:t>.</w:t>
      </w:r>
      <w:fldSimple w:instr=" SEQ Слика \* ARABIC \s 1 ">
        <w:r w:rsidR="00280874">
          <w:rPr>
            <w:noProof/>
          </w:rPr>
          <w:t>5</w:t>
        </w:r>
      </w:fldSimple>
      <w:r>
        <w:rPr>
          <w:lang w:val="sr-Cyrl-RS"/>
        </w:rPr>
        <w:t xml:space="preserve"> </w:t>
      </w:r>
      <w:r w:rsidRPr="00E45AD5">
        <w:t>Време достављања једног фрејма претплаћеној удаљеној апликацији адаптивне платформе</w:t>
      </w:r>
      <w:bookmarkEnd w:id="66"/>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FC88A6" w14:textId="57C89796" w:rsidR="009B208F" w:rsidRDefault="009B208F" w:rsidP="009B208F">
      <w:pPr>
        <w:pStyle w:val="Caption"/>
        <w:rPr>
          <w:lang w:val="sr-Cyrl-RS"/>
        </w:rPr>
      </w:pPr>
      <w:bookmarkStart w:id="67" w:name="_Toc29751668"/>
      <w:r>
        <w:t xml:space="preserve">Слика </w:t>
      </w:r>
      <w:fldSimple w:instr=" STYLEREF 1 \s ">
        <w:r w:rsidR="00280874">
          <w:rPr>
            <w:noProof/>
          </w:rPr>
          <w:t>5</w:t>
        </w:r>
      </w:fldSimple>
      <w:r w:rsidR="008413F0">
        <w:t>.</w:t>
      </w:r>
      <w:fldSimple w:instr=" SEQ Слика \* ARABIC \s 1 ">
        <w:r w:rsidR="00280874">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7"/>
    </w:p>
    <w:p w14:paraId="19C3D2CE" w14:textId="77777777" w:rsidR="00C3166C" w:rsidRDefault="00C3166C" w:rsidP="00C3166C">
      <w:pPr>
        <w:pStyle w:val="Heading3"/>
      </w:pPr>
      <w:bookmarkStart w:id="68" w:name="_Toc32062905"/>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68"/>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65E38346" w:rsidR="00D47192" w:rsidRDefault="00982C9E" w:rsidP="00982C9E">
      <w:pPr>
        <w:pStyle w:val="Caption"/>
        <w:rPr>
          <w:lang w:val="sr-Cyrl-RS"/>
        </w:rPr>
      </w:pPr>
      <w:bookmarkStart w:id="69" w:name="_Toc29751669"/>
      <w:r>
        <w:t xml:space="preserve">Слика </w:t>
      </w:r>
      <w:fldSimple w:instr=" STYLEREF 1 \s ">
        <w:r w:rsidR="00280874">
          <w:rPr>
            <w:noProof/>
          </w:rPr>
          <w:t>5</w:t>
        </w:r>
      </w:fldSimple>
      <w:r w:rsidR="008413F0">
        <w:t>.</w:t>
      </w:r>
      <w:fldSimple w:instr=" SEQ Слика \* ARABIC \s 1 ">
        <w:r w:rsidR="00280874">
          <w:rPr>
            <w:noProof/>
          </w:rPr>
          <w:t>7</w:t>
        </w:r>
      </w:fldSimple>
      <w:r>
        <w:rPr>
          <w:lang w:val="sr-Cyrl-RS"/>
        </w:rPr>
        <w:t xml:space="preserve"> Хардвер потребан за тестирање софтверске магистале</w:t>
      </w:r>
      <w:bookmarkEnd w:id="69"/>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BF8A76" w14:textId="04F50347" w:rsidR="002D0DD9" w:rsidRDefault="002D0DD9" w:rsidP="002D0DD9">
      <w:pPr>
        <w:pStyle w:val="Caption"/>
        <w:rPr>
          <w:lang w:val="sr-Cyrl-RS"/>
        </w:rPr>
      </w:pPr>
      <w:bookmarkStart w:id="70" w:name="_Toc29751670"/>
      <w:r>
        <w:t xml:space="preserve">Слика </w:t>
      </w:r>
      <w:fldSimple w:instr=" STYLEREF 1 \s ">
        <w:r w:rsidR="00280874">
          <w:rPr>
            <w:noProof/>
          </w:rPr>
          <w:t>5</w:t>
        </w:r>
      </w:fldSimple>
      <w:r w:rsidR="008413F0">
        <w:t>.</w:t>
      </w:r>
      <w:fldSimple w:instr=" SEQ Слика \* ARABIC \s 1 ">
        <w:r w:rsidR="00280874">
          <w:rPr>
            <w:noProof/>
          </w:rPr>
          <w:t>8</w:t>
        </w:r>
      </w:fldSimple>
      <w:r>
        <w:rPr>
          <w:lang w:val="sr-Cyrl-RS"/>
        </w:rPr>
        <w:t xml:space="preserve"> Време потребно за исцртавање једног фрејма на екран</w:t>
      </w:r>
      <w:bookmarkEnd w:id="70"/>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1F660339" w:rsidR="00E93509" w:rsidRDefault="00E93509" w:rsidP="00E93509">
      <w:pPr>
        <w:pStyle w:val="Caption"/>
        <w:rPr>
          <w:lang w:val="sr-Cyrl-RS"/>
        </w:rPr>
      </w:pPr>
      <w:bookmarkStart w:id="71" w:name="_Toc29751671"/>
      <w:r>
        <w:t xml:space="preserve">Слика </w:t>
      </w:r>
      <w:fldSimple w:instr=" STYLEREF 1 \s ">
        <w:r w:rsidR="00280874">
          <w:rPr>
            <w:noProof/>
          </w:rPr>
          <w:t>5</w:t>
        </w:r>
      </w:fldSimple>
      <w:r w:rsidR="008413F0">
        <w:t>.</w:t>
      </w:r>
      <w:fldSimple w:instr=" SEQ Слика \* ARABIC \s 1 ">
        <w:r w:rsidR="00280874">
          <w:rPr>
            <w:noProof/>
          </w:rPr>
          <w:t>9</w:t>
        </w:r>
      </w:fldSimple>
      <w:r>
        <w:rPr>
          <w:lang w:val="sr-Cyrl-RS"/>
        </w:rPr>
        <w:t xml:space="preserve"> Исцртавање садржаја са једне од шест камера</w:t>
      </w:r>
      <w:bookmarkEnd w:id="71"/>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6D197183" w:rsidR="008413F0" w:rsidRDefault="008413F0" w:rsidP="008413F0">
      <w:pPr>
        <w:pStyle w:val="Caption"/>
        <w:rPr>
          <w:lang w:val="sr-Cyrl-RS"/>
        </w:rPr>
      </w:pPr>
      <w:bookmarkStart w:id="72" w:name="_Toc29751672"/>
      <w:r>
        <w:t xml:space="preserve">Слика </w:t>
      </w:r>
      <w:fldSimple w:instr=" STYLEREF 1 \s ">
        <w:r w:rsidR="00280874">
          <w:rPr>
            <w:noProof/>
          </w:rPr>
          <w:t>5</w:t>
        </w:r>
      </w:fldSimple>
      <w:r>
        <w:t>.</w:t>
      </w:r>
      <w:fldSimple w:instr=" SEQ Слика \* ARABIC \s 1 ">
        <w:r w:rsidR="00280874">
          <w:rPr>
            <w:noProof/>
          </w:rPr>
          <w:t>10</w:t>
        </w:r>
      </w:fldSimple>
      <w:r>
        <w:rPr>
          <w:lang w:val="sr-Cyrl-RS"/>
        </w:rPr>
        <w:t xml:space="preserve"> Приказ исцртавања садржаја са сваке од 6 камера</w:t>
      </w:r>
      <w:bookmarkEnd w:id="72"/>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5"/>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3" w:name="_Toc32062906"/>
      <w:r>
        <w:rPr>
          <w:lang w:val="sr-Cyrl-RS"/>
        </w:rPr>
        <w:lastRenderedPageBreak/>
        <w:t>Закључак</w:t>
      </w:r>
      <w:bookmarkEnd w:id="73"/>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77777777"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 xml:space="preserve">Како је ова магистрала реализована у виду слојева сервиса, измена било којег слоја софтверске магистрале не утиче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77777777"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46"/>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4" w:name="_Literatura"/>
      <w:bookmarkStart w:id="75" w:name="_Toc32062907"/>
      <w:bookmarkEnd w:id="74"/>
      <w:r>
        <w:rPr>
          <w:lang w:val="sr-Cyrl-RS"/>
        </w:rPr>
        <w:lastRenderedPageBreak/>
        <w:t>Литература</w:t>
      </w:r>
      <w:bookmarkEnd w:id="75"/>
    </w:p>
    <w:p w14:paraId="379A4D48" w14:textId="77777777" w:rsidR="00BC49B4"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443"/>
      </w:tblGrid>
      <w:tr w:rsidR="00BC49B4" w14:paraId="5154F38C" w14:textId="77777777" w:rsidTr="00841FC5">
        <w:trPr>
          <w:divId w:val="1508136883"/>
          <w:tblCellSpacing w:w="15" w:type="dxa"/>
        </w:trPr>
        <w:tc>
          <w:tcPr>
            <w:tcW w:w="322" w:type="pct"/>
            <w:hideMark/>
          </w:tcPr>
          <w:p w14:paraId="0C8735EC" w14:textId="38FC06B6" w:rsidR="00BC49B4" w:rsidRDefault="00BC49B4" w:rsidP="00A95D9A">
            <w:pPr>
              <w:pStyle w:val="Bibliography"/>
              <w:ind w:firstLine="45"/>
              <w:rPr>
                <w:noProof/>
                <w:szCs w:val="24"/>
              </w:rPr>
            </w:pPr>
            <w:r>
              <w:rPr>
                <w:noProof/>
              </w:rPr>
              <w:t xml:space="preserve">[1] </w:t>
            </w:r>
          </w:p>
        </w:tc>
        <w:tc>
          <w:tcPr>
            <w:tcW w:w="4628" w:type="pct"/>
            <w:hideMark/>
          </w:tcPr>
          <w:p w14:paraId="3A2C5210" w14:textId="77777777" w:rsidR="00BC49B4" w:rsidRDefault="00BC49B4">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C49B4" w14:paraId="5815780B" w14:textId="77777777" w:rsidTr="00841FC5">
        <w:trPr>
          <w:divId w:val="1508136883"/>
          <w:tblCellSpacing w:w="15" w:type="dxa"/>
        </w:trPr>
        <w:tc>
          <w:tcPr>
            <w:tcW w:w="322" w:type="pct"/>
            <w:hideMark/>
          </w:tcPr>
          <w:p w14:paraId="4310237E" w14:textId="77777777" w:rsidR="00BC49B4" w:rsidRDefault="00BC49B4" w:rsidP="00A95D9A">
            <w:pPr>
              <w:pStyle w:val="Bibliography"/>
              <w:ind w:firstLine="45"/>
              <w:rPr>
                <w:noProof/>
              </w:rPr>
            </w:pPr>
            <w:r>
              <w:rPr>
                <w:noProof/>
              </w:rPr>
              <w:t xml:space="preserve">[2] </w:t>
            </w:r>
          </w:p>
        </w:tc>
        <w:tc>
          <w:tcPr>
            <w:tcW w:w="4628" w:type="pct"/>
            <w:hideMark/>
          </w:tcPr>
          <w:p w14:paraId="5D2E663F" w14:textId="77777777" w:rsidR="00BC49B4" w:rsidRDefault="00BC49B4">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C49B4" w14:paraId="77D23BFC" w14:textId="77777777" w:rsidTr="00841FC5">
        <w:trPr>
          <w:divId w:val="1508136883"/>
          <w:tblCellSpacing w:w="15" w:type="dxa"/>
        </w:trPr>
        <w:tc>
          <w:tcPr>
            <w:tcW w:w="322" w:type="pct"/>
            <w:hideMark/>
          </w:tcPr>
          <w:p w14:paraId="4AAB332F" w14:textId="77777777" w:rsidR="00BC49B4" w:rsidRDefault="00BC49B4" w:rsidP="00A95D9A">
            <w:pPr>
              <w:pStyle w:val="Bibliography"/>
              <w:ind w:firstLine="45"/>
              <w:rPr>
                <w:noProof/>
              </w:rPr>
            </w:pPr>
            <w:r>
              <w:rPr>
                <w:noProof/>
              </w:rPr>
              <w:t xml:space="preserve">[3] </w:t>
            </w:r>
          </w:p>
        </w:tc>
        <w:tc>
          <w:tcPr>
            <w:tcW w:w="4628" w:type="pct"/>
            <w:hideMark/>
          </w:tcPr>
          <w:p w14:paraId="24D76F36" w14:textId="77777777" w:rsidR="00BC49B4" w:rsidRDefault="00BC49B4">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C49B4" w14:paraId="668672D7" w14:textId="77777777" w:rsidTr="00841FC5">
        <w:trPr>
          <w:divId w:val="1508136883"/>
          <w:tblCellSpacing w:w="15" w:type="dxa"/>
        </w:trPr>
        <w:tc>
          <w:tcPr>
            <w:tcW w:w="322" w:type="pct"/>
            <w:hideMark/>
          </w:tcPr>
          <w:p w14:paraId="57543CCA" w14:textId="77777777" w:rsidR="00BC49B4" w:rsidRDefault="00BC49B4" w:rsidP="00A95D9A">
            <w:pPr>
              <w:pStyle w:val="Bibliography"/>
              <w:ind w:firstLine="45"/>
              <w:rPr>
                <w:noProof/>
              </w:rPr>
            </w:pPr>
            <w:r>
              <w:rPr>
                <w:noProof/>
              </w:rPr>
              <w:t xml:space="preserve">[4] </w:t>
            </w:r>
          </w:p>
        </w:tc>
        <w:tc>
          <w:tcPr>
            <w:tcW w:w="4628" w:type="pct"/>
            <w:hideMark/>
          </w:tcPr>
          <w:p w14:paraId="55ACF02B" w14:textId="77777777" w:rsidR="00BC49B4" w:rsidRDefault="00BC49B4">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C49B4" w14:paraId="363BCD96" w14:textId="77777777" w:rsidTr="00841FC5">
        <w:trPr>
          <w:divId w:val="1508136883"/>
          <w:tblCellSpacing w:w="15" w:type="dxa"/>
        </w:trPr>
        <w:tc>
          <w:tcPr>
            <w:tcW w:w="322" w:type="pct"/>
            <w:hideMark/>
          </w:tcPr>
          <w:p w14:paraId="4EF09E69" w14:textId="77777777" w:rsidR="00BC49B4" w:rsidRDefault="00BC49B4" w:rsidP="00A95D9A">
            <w:pPr>
              <w:pStyle w:val="Bibliography"/>
              <w:ind w:firstLine="45"/>
              <w:rPr>
                <w:noProof/>
              </w:rPr>
            </w:pPr>
            <w:r>
              <w:rPr>
                <w:noProof/>
              </w:rPr>
              <w:t xml:space="preserve">[5] </w:t>
            </w:r>
          </w:p>
        </w:tc>
        <w:tc>
          <w:tcPr>
            <w:tcW w:w="4628" w:type="pct"/>
            <w:hideMark/>
          </w:tcPr>
          <w:p w14:paraId="7FFA0918" w14:textId="77777777" w:rsidR="00BC49B4" w:rsidRDefault="00BC49B4">
            <w:pPr>
              <w:pStyle w:val="Bibliography"/>
              <w:rPr>
                <w:noProof/>
              </w:rPr>
            </w:pPr>
            <w:r>
              <w:rPr>
                <w:noProof/>
              </w:rPr>
              <w:t>"Развојна платформа Алфа," [Online]. Available: http://www.rt-rk.com/services/automotive. [Accessed 12 Септембар 2019].</w:t>
            </w:r>
          </w:p>
        </w:tc>
      </w:tr>
      <w:tr w:rsidR="00BC49B4" w14:paraId="43870EE6" w14:textId="77777777" w:rsidTr="00841FC5">
        <w:trPr>
          <w:divId w:val="1508136883"/>
          <w:tblCellSpacing w:w="15" w:type="dxa"/>
        </w:trPr>
        <w:tc>
          <w:tcPr>
            <w:tcW w:w="322" w:type="pct"/>
            <w:hideMark/>
          </w:tcPr>
          <w:p w14:paraId="2F4AD4AD" w14:textId="77777777" w:rsidR="00BC49B4" w:rsidRDefault="00BC49B4" w:rsidP="00A95D9A">
            <w:pPr>
              <w:pStyle w:val="Bibliography"/>
              <w:ind w:firstLine="45"/>
              <w:rPr>
                <w:noProof/>
              </w:rPr>
            </w:pPr>
            <w:r>
              <w:rPr>
                <w:noProof/>
              </w:rPr>
              <w:t xml:space="preserve">[6] </w:t>
            </w:r>
          </w:p>
        </w:tc>
        <w:tc>
          <w:tcPr>
            <w:tcW w:w="4628" w:type="pct"/>
            <w:hideMark/>
          </w:tcPr>
          <w:p w14:paraId="64CDBAE0" w14:textId="77777777" w:rsidR="00BC49B4" w:rsidRDefault="00BC49B4">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C49B4" w14:paraId="70521586" w14:textId="77777777" w:rsidTr="00841FC5">
        <w:trPr>
          <w:divId w:val="1508136883"/>
          <w:tblCellSpacing w:w="15" w:type="dxa"/>
        </w:trPr>
        <w:tc>
          <w:tcPr>
            <w:tcW w:w="322" w:type="pct"/>
            <w:hideMark/>
          </w:tcPr>
          <w:p w14:paraId="2F535A22" w14:textId="77777777" w:rsidR="00BC49B4" w:rsidRDefault="00BC49B4" w:rsidP="00A95D9A">
            <w:pPr>
              <w:pStyle w:val="Bibliography"/>
              <w:ind w:firstLine="45"/>
              <w:rPr>
                <w:noProof/>
              </w:rPr>
            </w:pPr>
            <w:r>
              <w:rPr>
                <w:noProof/>
              </w:rPr>
              <w:lastRenderedPageBreak/>
              <w:t xml:space="preserve">[7] </w:t>
            </w:r>
          </w:p>
        </w:tc>
        <w:tc>
          <w:tcPr>
            <w:tcW w:w="4628" w:type="pct"/>
            <w:hideMark/>
          </w:tcPr>
          <w:p w14:paraId="2BB59641" w14:textId="77777777" w:rsidR="00BC49B4" w:rsidRDefault="00BC49B4">
            <w:pPr>
              <w:pStyle w:val="Bibliography"/>
              <w:rPr>
                <w:noProof/>
              </w:rPr>
            </w:pPr>
            <w:r>
              <w:rPr>
                <w:noProof/>
              </w:rPr>
              <w:t>H. Hellgren, "AUTOSAR in a Nutshell," 14 Април 2018. [Online]. Available: https://hackernoon.com/adaptive-autosar-in-a-nutshell-1cc609c1c5f5. [Accessed 16 Септембар 2019].</w:t>
            </w:r>
          </w:p>
        </w:tc>
      </w:tr>
      <w:tr w:rsidR="00BC49B4" w14:paraId="4A7576F0" w14:textId="77777777" w:rsidTr="00841FC5">
        <w:trPr>
          <w:divId w:val="1508136883"/>
          <w:tblCellSpacing w:w="15" w:type="dxa"/>
        </w:trPr>
        <w:tc>
          <w:tcPr>
            <w:tcW w:w="322" w:type="pct"/>
            <w:hideMark/>
          </w:tcPr>
          <w:p w14:paraId="1810B4B0" w14:textId="77777777" w:rsidR="00BC49B4" w:rsidRDefault="00BC49B4" w:rsidP="00A95D9A">
            <w:pPr>
              <w:pStyle w:val="Bibliography"/>
              <w:ind w:firstLine="45"/>
              <w:rPr>
                <w:noProof/>
              </w:rPr>
            </w:pPr>
            <w:r>
              <w:rPr>
                <w:noProof/>
              </w:rPr>
              <w:t xml:space="preserve">[8] </w:t>
            </w:r>
          </w:p>
        </w:tc>
        <w:tc>
          <w:tcPr>
            <w:tcW w:w="4628" w:type="pct"/>
            <w:hideMark/>
          </w:tcPr>
          <w:p w14:paraId="53F072EB" w14:textId="77777777" w:rsidR="00BC49B4" w:rsidRDefault="00BC49B4">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C49B4" w14:paraId="6C3EF818" w14:textId="77777777" w:rsidTr="00841FC5">
        <w:trPr>
          <w:divId w:val="1508136883"/>
          <w:tblCellSpacing w:w="15" w:type="dxa"/>
        </w:trPr>
        <w:tc>
          <w:tcPr>
            <w:tcW w:w="322" w:type="pct"/>
            <w:hideMark/>
          </w:tcPr>
          <w:p w14:paraId="1760BFAA" w14:textId="77777777" w:rsidR="00BC49B4" w:rsidRDefault="00BC49B4" w:rsidP="00A95D9A">
            <w:pPr>
              <w:pStyle w:val="Bibliography"/>
              <w:ind w:firstLine="45"/>
              <w:rPr>
                <w:noProof/>
              </w:rPr>
            </w:pPr>
            <w:r>
              <w:rPr>
                <w:noProof/>
              </w:rPr>
              <w:t xml:space="preserve">[9] </w:t>
            </w:r>
          </w:p>
        </w:tc>
        <w:tc>
          <w:tcPr>
            <w:tcW w:w="4628" w:type="pct"/>
            <w:hideMark/>
          </w:tcPr>
          <w:p w14:paraId="75A59480" w14:textId="77777777" w:rsidR="00BC49B4" w:rsidRDefault="00BC49B4">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C49B4" w14:paraId="77207179" w14:textId="77777777" w:rsidTr="00841FC5">
        <w:trPr>
          <w:divId w:val="1508136883"/>
          <w:tblCellSpacing w:w="15" w:type="dxa"/>
        </w:trPr>
        <w:tc>
          <w:tcPr>
            <w:tcW w:w="322" w:type="pct"/>
            <w:hideMark/>
          </w:tcPr>
          <w:p w14:paraId="46C0ABD3" w14:textId="77777777" w:rsidR="00BC49B4" w:rsidRDefault="00BC49B4" w:rsidP="00A95D9A">
            <w:pPr>
              <w:pStyle w:val="Bibliography"/>
              <w:ind w:firstLine="45"/>
              <w:rPr>
                <w:noProof/>
              </w:rPr>
            </w:pPr>
            <w:r>
              <w:rPr>
                <w:noProof/>
              </w:rPr>
              <w:t xml:space="preserve">[10] </w:t>
            </w:r>
          </w:p>
        </w:tc>
        <w:tc>
          <w:tcPr>
            <w:tcW w:w="4628" w:type="pct"/>
            <w:hideMark/>
          </w:tcPr>
          <w:p w14:paraId="688CA846" w14:textId="77777777" w:rsidR="00BC49B4" w:rsidRDefault="00BC49B4">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C49B4" w14:paraId="578F0117" w14:textId="77777777" w:rsidTr="00841FC5">
        <w:trPr>
          <w:divId w:val="1508136883"/>
          <w:tblCellSpacing w:w="15" w:type="dxa"/>
        </w:trPr>
        <w:tc>
          <w:tcPr>
            <w:tcW w:w="322" w:type="pct"/>
            <w:hideMark/>
          </w:tcPr>
          <w:p w14:paraId="32AE2C50" w14:textId="77777777" w:rsidR="00BC49B4" w:rsidRDefault="00BC49B4" w:rsidP="00A95D9A">
            <w:pPr>
              <w:pStyle w:val="Bibliography"/>
              <w:ind w:firstLine="45"/>
              <w:rPr>
                <w:noProof/>
              </w:rPr>
            </w:pPr>
            <w:r>
              <w:rPr>
                <w:noProof/>
              </w:rPr>
              <w:t xml:space="preserve">[11] </w:t>
            </w:r>
          </w:p>
        </w:tc>
        <w:tc>
          <w:tcPr>
            <w:tcW w:w="4628" w:type="pct"/>
            <w:hideMark/>
          </w:tcPr>
          <w:p w14:paraId="5EE6CE8E" w14:textId="77777777" w:rsidR="00BC49B4" w:rsidRDefault="00BC49B4">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C49B4" w14:paraId="7190A2E2" w14:textId="77777777" w:rsidTr="00841FC5">
        <w:trPr>
          <w:divId w:val="1508136883"/>
          <w:tblCellSpacing w:w="15" w:type="dxa"/>
        </w:trPr>
        <w:tc>
          <w:tcPr>
            <w:tcW w:w="322" w:type="pct"/>
            <w:hideMark/>
          </w:tcPr>
          <w:p w14:paraId="2429B197" w14:textId="77777777" w:rsidR="00BC49B4" w:rsidRDefault="00BC49B4" w:rsidP="00A95D9A">
            <w:pPr>
              <w:pStyle w:val="Bibliography"/>
              <w:ind w:firstLine="45"/>
              <w:rPr>
                <w:noProof/>
              </w:rPr>
            </w:pPr>
            <w:r>
              <w:rPr>
                <w:noProof/>
              </w:rPr>
              <w:t xml:space="preserve">[12] </w:t>
            </w:r>
          </w:p>
        </w:tc>
        <w:tc>
          <w:tcPr>
            <w:tcW w:w="4628" w:type="pct"/>
            <w:hideMark/>
          </w:tcPr>
          <w:p w14:paraId="6E8EA659" w14:textId="77777777" w:rsidR="00BC49B4" w:rsidRDefault="00BC49B4">
            <w:pPr>
              <w:pStyle w:val="Bibliography"/>
              <w:rPr>
                <w:noProof/>
              </w:rPr>
            </w:pPr>
            <w:r>
              <w:rPr>
                <w:noProof/>
              </w:rPr>
              <w:t>AUTOSAR, "AUTOSAR," Март 2019. [Online]. Available: https://www.autosar.org/standards/adaptive-platform/adaptive-platform-1903/. [Accessed 22 Септембар 2019].</w:t>
            </w:r>
          </w:p>
        </w:tc>
      </w:tr>
      <w:tr w:rsidR="00BC49B4" w14:paraId="3D30DF94" w14:textId="77777777" w:rsidTr="00841FC5">
        <w:trPr>
          <w:divId w:val="1508136883"/>
          <w:tblCellSpacing w:w="15" w:type="dxa"/>
        </w:trPr>
        <w:tc>
          <w:tcPr>
            <w:tcW w:w="322" w:type="pct"/>
            <w:hideMark/>
          </w:tcPr>
          <w:p w14:paraId="54C5B05C" w14:textId="77777777" w:rsidR="00BC49B4" w:rsidRDefault="00BC49B4" w:rsidP="00A95D9A">
            <w:pPr>
              <w:pStyle w:val="Bibliography"/>
              <w:ind w:firstLine="45"/>
              <w:rPr>
                <w:noProof/>
              </w:rPr>
            </w:pPr>
            <w:r>
              <w:rPr>
                <w:noProof/>
              </w:rPr>
              <w:t xml:space="preserve">[13] </w:t>
            </w:r>
          </w:p>
        </w:tc>
        <w:tc>
          <w:tcPr>
            <w:tcW w:w="4628" w:type="pct"/>
            <w:hideMark/>
          </w:tcPr>
          <w:p w14:paraId="3F0BA7CB" w14:textId="77777777" w:rsidR="00BC49B4" w:rsidRDefault="00BC49B4">
            <w:pPr>
              <w:pStyle w:val="Bibliography"/>
              <w:rPr>
                <w:noProof/>
              </w:rPr>
            </w:pPr>
            <w:r>
              <w:rPr>
                <w:noProof/>
              </w:rPr>
              <w:t>D. L. Völker, "Scalable service-Oriented MiddlewarE over IP (SOME/IP)," 2019. [Online]. Available: http://some-ip.com/. [Accessed 16 октобар 2019].</w:t>
            </w:r>
          </w:p>
        </w:tc>
      </w:tr>
      <w:tr w:rsidR="00BC49B4" w14:paraId="2B0E0081" w14:textId="77777777" w:rsidTr="00841FC5">
        <w:trPr>
          <w:divId w:val="1508136883"/>
          <w:tblCellSpacing w:w="15" w:type="dxa"/>
        </w:trPr>
        <w:tc>
          <w:tcPr>
            <w:tcW w:w="322" w:type="pct"/>
            <w:hideMark/>
          </w:tcPr>
          <w:p w14:paraId="16FDF986" w14:textId="77777777" w:rsidR="00BC49B4" w:rsidRDefault="00BC49B4" w:rsidP="00A95D9A">
            <w:pPr>
              <w:pStyle w:val="Bibliography"/>
              <w:ind w:firstLine="45"/>
              <w:rPr>
                <w:noProof/>
              </w:rPr>
            </w:pPr>
            <w:r>
              <w:rPr>
                <w:noProof/>
              </w:rPr>
              <w:t xml:space="preserve">[14] </w:t>
            </w:r>
          </w:p>
        </w:tc>
        <w:tc>
          <w:tcPr>
            <w:tcW w:w="4628" w:type="pct"/>
            <w:hideMark/>
          </w:tcPr>
          <w:p w14:paraId="285A4B78" w14:textId="77777777" w:rsidR="00BC49B4" w:rsidRDefault="00BC49B4">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C49B4" w14:paraId="4B9C03D5" w14:textId="77777777" w:rsidTr="00841FC5">
        <w:trPr>
          <w:divId w:val="1508136883"/>
          <w:tblCellSpacing w:w="15" w:type="dxa"/>
        </w:trPr>
        <w:tc>
          <w:tcPr>
            <w:tcW w:w="322" w:type="pct"/>
            <w:hideMark/>
          </w:tcPr>
          <w:p w14:paraId="53361A65" w14:textId="77777777" w:rsidR="00BC49B4" w:rsidRDefault="00BC49B4" w:rsidP="00A95D9A">
            <w:pPr>
              <w:pStyle w:val="Bibliography"/>
              <w:ind w:firstLine="45"/>
              <w:rPr>
                <w:noProof/>
              </w:rPr>
            </w:pPr>
            <w:r>
              <w:rPr>
                <w:noProof/>
              </w:rPr>
              <w:t xml:space="preserve">[15] </w:t>
            </w:r>
          </w:p>
        </w:tc>
        <w:tc>
          <w:tcPr>
            <w:tcW w:w="4628" w:type="pct"/>
            <w:hideMark/>
          </w:tcPr>
          <w:p w14:paraId="5D9F841C" w14:textId="77777777" w:rsidR="00BC49B4" w:rsidRDefault="00BC49B4">
            <w:pPr>
              <w:pStyle w:val="Bibliography"/>
              <w:rPr>
                <w:noProof/>
              </w:rPr>
            </w:pPr>
            <w:r>
              <w:rPr>
                <w:noProof/>
              </w:rPr>
              <w:t>Texas Instruments, "Introductionto the Controller Area Network(CAN," Мај 2016. [Online]. Available: http://www.ti.com/lit/an/sloa101b/sloa101b.pdf. [Accessed 29 Септембар 2019].</w:t>
            </w:r>
          </w:p>
        </w:tc>
      </w:tr>
      <w:tr w:rsidR="00BC49B4" w14:paraId="7EE88DFF" w14:textId="77777777" w:rsidTr="00841FC5">
        <w:trPr>
          <w:divId w:val="1508136883"/>
          <w:tblCellSpacing w:w="15" w:type="dxa"/>
        </w:trPr>
        <w:tc>
          <w:tcPr>
            <w:tcW w:w="322" w:type="pct"/>
            <w:hideMark/>
          </w:tcPr>
          <w:p w14:paraId="3B4BDE2B" w14:textId="77777777" w:rsidR="00BC49B4" w:rsidRDefault="00BC49B4" w:rsidP="00A95D9A">
            <w:pPr>
              <w:pStyle w:val="Bibliography"/>
              <w:ind w:firstLine="45"/>
              <w:rPr>
                <w:noProof/>
              </w:rPr>
            </w:pPr>
            <w:r>
              <w:rPr>
                <w:noProof/>
              </w:rPr>
              <w:lastRenderedPageBreak/>
              <w:t xml:space="preserve">[16] </w:t>
            </w:r>
          </w:p>
        </w:tc>
        <w:tc>
          <w:tcPr>
            <w:tcW w:w="4628" w:type="pct"/>
            <w:hideMark/>
          </w:tcPr>
          <w:p w14:paraId="6896DEA7" w14:textId="77777777" w:rsidR="00BC49B4" w:rsidRDefault="00BC49B4">
            <w:pPr>
              <w:pStyle w:val="Bibliography"/>
              <w:rPr>
                <w:noProof/>
              </w:rPr>
            </w:pPr>
            <w:r>
              <w:rPr>
                <w:noProof/>
              </w:rPr>
              <w:t>LIN Consortium, "LIN - Local Interconnect Network," 13 Јун 2015. [Online]. Available: http://www.interfacebus.com/Design_Connector_LIN_Bus.html. [Accessed 29 Септембар 2019].</w:t>
            </w:r>
          </w:p>
        </w:tc>
      </w:tr>
      <w:tr w:rsidR="00BC49B4" w14:paraId="38C88028" w14:textId="77777777" w:rsidTr="00841FC5">
        <w:trPr>
          <w:divId w:val="1508136883"/>
          <w:tblCellSpacing w:w="15" w:type="dxa"/>
        </w:trPr>
        <w:tc>
          <w:tcPr>
            <w:tcW w:w="322" w:type="pct"/>
            <w:hideMark/>
          </w:tcPr>
          <w:p w14:paraId="3A9C6DF7" w14:textId="77777777" w:rsidR="00BC49B4" w:rsidRDefault="00BC49B4" w:rsidP="00A95D9A">
            <w:pPr>
              <w:pStyle w:val="Bibliography"/>
              <w:ind w:firstLine="45"/>
              <w:rPr>
                <w:noProof/>
              </w:rPr>
            </w:pPr>
            <w:r>
              <w:rPr>
                <w:noProof/>
              </w:rPr>
              <w:t xml:space="preserve">[17] </w:t>
            </w:r>
          </w:p>
        </w:tc>
        <w:tc>
          <w:tcPr>
            <w:tcW w:w="4628" w:type="pct"/>
            <w:hideMark/>
          </w:tcPr>
          <w:p w14:paraId="1E33802A" w14:textId="77777777" w:rsidR="00BC49B4" w:rsidRDefault="00BC49B4">
            <w:pPr>
              <w:pStyle w:val="Bibliography"/>
              <w:rPr>
                <w:noProof/>
              </w:rPr>
            </w:pPr>
            <w:r>
              <w:rPr>
                <w:noProof/>
              </w:rPr>
              <w:t>L. Lamport, "Interporcess communication," 11 Јун 1985. [Online]. Available: https://apps.dtic.mil/dtic/tr/fulltext/u2/a156337.pdf. [Accessed 28 Септембар 2019].</w:t>
            </w:r>
          </w:p>
        </w:tc>
      </w:tr>
      <w:tr w:rsidR="00BC49B4" w14:paraId="18B88921" w14:textId="77777777" w:rsidTr="00841FC5">
        <w:trPr>
          <w:divId w:val="1508136883"/>
          <w:tblCellSpacing w:w="15" w:type="dxa"/>
        </w:trPr>
        <w:tc>
          <w:tcPr>
            <w:tcW w:w="322" w:type="pct"/>
            <w:hideMark/>
          </w:tcPr>
          <w:p w14:paraId="7EE96182" w14:textId="77777777" w:rsidR="00BC49B4" w:rsidRDefault="00BC49B4" w:rsidP="00A95D9A">
            <w:pPr>
              <w:pStyle w:val="Bibliography"/>
              <w:ind w:firstLine="45"/>
              <w:rPr>
                <w:noProof/>
              </w:rPr>
            </w:pPr>
            <w:r>
              <w:rPr>
                <w:noProof/>
              </w:rPr>
              <w:t xml:space="preserve">[18] </w:t>
            </w:r>
          </w:p>
        </w:tc>
        <w:tc>
          <w:tcPr>
            <w:tcW w:w="4628" w:type="pct"/>
            <w:hideMark/>
          </w:tcPr>
          <w:p w14:paraId="5A4EB668" w14:textId="77777777" w:rsidR="00BC49B4" w:rsidRDefault="00BC49B4">
            <w:pPr>
              <w:pStyle w:val="Bibliography"/>
              <w:rPr>
                <w:noProof/>
              </w:rPr>
            </w:pPr>
            <w:r>
              <w:rPr>
                <w:noProof/>
              </w:rPr>
              <w:t>"D-bus," freedesktop.org, 7 Јул 2018. [Online]. Available: https://www.freedesktop.org/wiki/Software/dbus/. [Accessed 28 Септембар 2019].</w:t>
            </w:r>
          </w:p>
        </w:tc>
      </w:tr>
      <w:tr w:rsidR="00BC49B4" w14:paraId="68966B9D" w14:textId="77777777" w:rsidTr="00841FC5">
        <w:trPr>
          <w:divId w:val="1508136883"/>
          <w:tblCellSpacing w:w="15" w:type="dxa"/>
        </w:trPr>
        <w:tc>
          <w:tcPr>
            <w:tcW w:w="322" w:type="pct"/>
            <w:hideMark/>
          </w:tcPr>
          <w:p w14:paraId="7A716631" w14:textId="77777777" w:rsidR="00BC49B4" w:rsidRDefault="00BC49B4" w:rsidP="00A95D9A">
            <w:pPr>
              <w:pStyle w:val="Bibliography"/>
              <w:ind w:firstLine="45"/>
              <w:rPr>
                <w:noProof/>
              </w:rPr>
            </w:pPr>
            <w:r>
              <w:rPr>
                <w:noProof/>
              </w:rPr>
              <w:t xml:space="preserve">[19] </w:t>
            </w:r>
          </w:p>
        </w:tc>
        <w:tc>
          <w:tcPr>
            <w:tcW w:w="4628" w:type="pct"/>
            <w:hideMark/>
          </w:tcPr>
          <w:p w14:paraId="6B6A5046" w14:textId="77777777" w:rsidR="00BC49B4" w:rsidRDefault="00BC49B4">
            <w:pPr>
              <w:pStyle w:val="Bibliography"/>
              <w:rPr>
                <w:noProof/>
              </w:rPr>
            </w:pPr>
            <w:r>
              <w:rPr>
                <w:noProof/>
              </w:rPr>
              <w:t xml:space="preserve">D. A. Rusling, The Linux Kernel, 2001. </w:t>
            </w:r>
          </w:p>
        </w:tc>
      </w:tr>
      <w:tr w:rsidR="00BC49B4" w14:paraId="693ABD99" w14:textId="77777777" w:rsidTr="00841FC5">
        <w:trPr>
          <w:divId w:val="1508136883"/>
          <w:tblCellSpacing w:w="15" w:type="dxa"/>
        </w:trPr>
        <w:tc>
          <w:tcPr>
            <w:tcW w:w="322" w:type="pct"/>
            <w:hideMark/>
          </w:tcPr>
          <w:p w14:paraId="6DAB4C4F" w14:textId="77777777" w:rsidR="00BC49B4" w:rsidRDefault="00BC49B4" w:rsidP="00A95D9A">
            <w:pPr>
              <w:pStyle w:val="Bibliography"/>
              <w:ind w:firstLine="45"/>
              <w:rPr>
                <w:noProof/>
              </w:rPr>
            </w:pPr>
            <w:r>
              <w:rPr>
                <w:noProof/>
              </w:rPr>
              <w:t xml:space="preserve">[20] </w:t>
            </w:r>
          </w:p>
        </w:tc>
        <w:tc>
          <w:tcPr>
            <w:tcW w:w="4628" w:type="pct"/>
            <w:hideMark/>
          </w:tcPr>
          <w:p w14:paraId="5F9B7094" w14:textId="77777777" w:rsidR="00BC49B4" w:rsidRDefault="00BC49B4">
            <w:pPr>
              <w:pStyle w:val="Bibliography"/>
              <w:rPr>
                <w:noProof/>
              </w:rPr>
            </w:pPr>
            <w:r>
              <w:rPr>
                <w:noProof/>
              </w:rPr>
              <w:t>Texas Instruments Incorporated, "TDA2x ADAS System-on-Chip," 2013. [Online]. Available: http://www.ti.com/lit/ml/sprt681/sprt681.pdf. [Accessed 29 Септембар 2019].</w:t>
            </w:r>
          </w:p>
        </w:tc>
      </w:tr>
      <w:tr w:rsidR="00BC49B4" w14:paraId="645DF9D9" w14:textId="77777777" w:rsidTr="00841FC5">
        <w:trPr>
          <w:divId w:val="1508136883"/>
          <w:tblCellSpacing w:w="15" w:type="dxa"/>
        </w:trPr>
        <w:tc>
          <w:tcPr>
            <w:tcW w:w="322" w:type="pct"/>
            <w:hideMark/>
          </w:tcPr>
          <w:p w14:paraId="0D887CA3" w14:textId="77777777" w:rsidR="00BC49B4" w:rsidRDefault="00BC49B4" w:rsidP="00A95D9A">
            <w:pPr>
              <w:pStyle w:val="Bibliography"/>
              <w:ind w:firstLine="45"/>
              <w:rPr>
                <w:noProof/>
              </w:rPr>
            </w:pPr>
            <w:r>
              <w:rPr>
                <w:noProof/>
              </w:rPr>
              <w:t xml:space="preserve">[21] </w:t>
            </w:r>
          </w:p>
        </w:tc>
        <w:tc>
          <w:tcPr>
            <w:tcW w:w="4628" w:type="pct"/>
            <w:hideMark/>
          </w:tcPr>
          <w:p w14:paraId="48223BD3" w14:textId="77777777" w:rsidR="00BC49B4" w:rsidRDefault="00BC49B4">
            <w:pPr>
              <w:pStyle w:val="Bibliography"/>
              <w:rPr>
                <w:noProof/>
              </w:rPr>
            </w:pPr>
            <w:r>
              <w:rPr>
                <w:noProof/>
              </w:rPr>
              <w:t>Texas Instruments, "TDA2x," Октобар 2013. [Online]. Available: http://processors.wiki.ti.com/index.php/TDA2x. [Accessed 6 Октобар 2019].</w:t>
            </w:r>
          </w:p>
        </w:tc>
      </w:tr>
      <w:tr w:rsidR="00BC49B4" w14:paraId="05BFF2BE" w14:textId="77777777" w:rsidTr="00841FC5">
        <w:trPr>
          <w:divId w:val="1508136883"/>
          <w:tblCellSpacing w:w="15" w:type="dxa"/>
        </w:trPr>
        <w:tc>
          <w:tcPr>
            <w:tcW w:w="322" w:type="pct"/>
            <w:hideMark/>
          </w:tcPr>
          <w:p w14:paraId="0446DEC4" w14:textId="77777777" w:rsidR="00BC49B4" w:rsidRDefault="00BC49B4" w:rsidP="00A95D9A">
            <w:pPr>
              <w:pStyle w:val="Bibliography"/>
              <w:ind w:firstLine="45"/>
              <w:rPr>
                <w:noProof/>
              </w:rPr>
            </w:pPr>
            <w:r>
              <w:rPr>
                <w:noProof/>
              </w:rPr>
              <w:t xml:space="preserve">[22] </w:t>
            </w:r>
          </w:p>
        </w:tc>
        <w:tc>
          <w:tcPr>
            <w:tcW w:w="4628" w:type="pct"/>
            <w:hideMark/>
          </w:tcPr>
          <w:p w14:paraId="2DDCAC04" w14:textId="77777777" w:rsidR="00BC49B4" w:rsidRDefault="00BC49B4">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BC49B4" w14:paraId="3C66E965" w14:textId="77777777" w:rsidTr="00841FC5">
        <w:trPr>
          <w:divId w:val="1508136883"/>
          <w:tblCellSpacing w:w="15" w:type="dxa"/>
        </w:trPr>
        <w:tc>
          <w:tcPr>
            <w:tcW w:w="322" w:type="pct"/>
            <w:hideMark/>
          </w:tcPr>
          <w:p w14:paraId="2FD01BF8" w14:textId="77777777" w:rsidR="00BC49B4" w:rsidRDefault="00BC49B4" w:rsidP="00A95D9A">
            <w:pPr>
              <w:pStyle w:val="Bibliography"/>
              <w:ind w:firstLine="45"/>
              <w:rPr>
                <w:noProof/>
              </w:rPr>
            </w:pPr>
            <w:r>
              <w:rPr>
                <w:noProof/>
              </w:rPr>
              <w:t xml:space="preserve">[23] </w:t>
            </w:r>
          </w:p>
        </w:tc>
        <w:tc>
          <w:tcPr>
            <w:tcW w:w="4628" w:type="pct"/>
            <w:hideMark/>
          </w:tcPr>
          <w:p w14:paraId="5DCDD4BB" w14:textId="77777777" w:rsidR="00BC49B4" w:rsidRDefault="00BC49B4">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BC49B4" w14:paraId="61AFDDAC" w14:textId="77777777" w:rsidTr="00841FC5">
        <w:trPr>
          <w:divId w:val="1508136883"/>
          <w:tblCellSpacing w:w="15" w:type="dxa"/>
        </w:trPr>
        <w:tc>
          <w:tcPr>
            <w:tcW w:w="322" w:type="pct"/>
            <w:hideMark/>
          </w:tcPr>
          <w:p w14:paraId="53148AE7" w14:textId="77777777" w:rsidR="00BC49B4" w:rsidRDefault="00BC49B4" w:rsidP="00A95D9A">
            <w:pPr>
              <w:pStyle w:val="Bibliography"/>
              <w:ind w:firstLine="45"/>
              <w:rPr>
                <w:noProof/>
              </w:rPr>
            </w:pPr>
            <w:r>
              <w:rPr>
                <w:noProof/>
              </w:rPr>
              <w:t xml:space="preserve">[24] </w:t>
            </w:r>
          </w:p>
        </w:tc>
        <w:tc>
          <w:tcPr>
            <w:tcW w:w="4628" w:type="pct"/>
            <w:hideMark/>
          </w:tcPr>
          <w:p w14:paraId="56219722" w14:textId="77777777" w:rsidR="00BC49B4" w:rsidRDefault="00BC49B4">
            <w:pPr>
              <w:pStyle w:val="Bibliography"/>
              <w:rPr>
                <w:noProof/>
              </w:rPr>
            </w:pPr>
            <w:r>
              <w:rPr>
                <w:noProof/>
              </w:rPr>
              <w:t>Perforce, "Perforce," [Online]. Available: https://www.perforce.com/resources/qac/misra-c-cpp. [Accessed 12 Октобар 2019].</w:t>
            </w:r>
          </w:p>
        </w:tc>
      </w:tr>
      <w:tr w:rsidR="00BC49B4" w14:paraId="57E2722A" w14:textId="77777777" w:rsidTr="00841FC5">
        <w:trPr>
          <w:divId w:val="1508136883"/>
          <w:tblCellSpacing w:w="15" w:type="dxa"/>
        </w:trPr>
        <w:tc>
          <w:tcPr>
            <w:tcW w:w="322" w:type="pct"/>
            <w:hideMark/>
          </w:tcPr>
          <w:p w14:paraId="32D80606" w14:textId="77777777" w:rsidR="00BC49B4" w:rsidRDefault="00BC49B4" w:rsidP="00A95D9A">
            <w:pPr>
              <w:pStyle w:val="Bibliography"/>
              <w:ind w:firstLine="45"/>
              <w:rPr>
                <w:noProof/>
              </w:rPr>
            </w:pPr>
            <w:r>
              <w:rPr>
                <w:noProof/>
              </w:rPr>
              <w:t xml:space="preserve">[25] </w:t>
            </w:r>
          </w:p>
        </w:tc>
        <w:tc>
          <w:tcPr>
            <w:tcW w:w="4628" w:type="pct"/>
            <w:hideMark/>
          </w:tcPr>
          <w:p w14:paraId="246BD54B" w14:textId="77777777" w:rsidR="00BC49B4" w:rsidRDefault="00BC49B4">
            <w:pPr>
              <w:pStyle w:val="Bibliography"/>
              <w:rPr>
                <w:noProof/>
              </w:rPr>
            </w:pPr>
            <w:r>
              <w:rPr>
                <w:noProof/>
              </w:rPr>
              <w:t>Сmake, "CMake," [Online]. Available: https://cmake.org/. [Accessed 12 Октобар 2019].</w:t>
            </w:r>
          </w:p>
        </w:tc>
      </w:tr>
      <w:tr w:rsidR="00BC49B4" w14:paraId="79000402" w14:textId="77777777" w:rsidTr="00841FC5">
        <w:trPr>
          <w:divId w:val="1508136883"/>
          <w:tblCellSpacing w:w="15" w:type="dxa"/>
        </w:trPr>
        <w:tc>
          <w:tcPr>
            <w:tcW w:w="322" w:type="pct"/>
            <w:hideMark/>
          </w:tcPr>
          <w:p w14:paraId="25429FE2" w14:textId="77777777" w:rsidR="00BC49B4" w:rsidRDefault="00BC49B4" w:rsidP="00A95D9A">
            <w:pPr>
              <w:pStyle w:val="Bibliography"/>
              <w:ind w:firstLine="45"/>
              <w:rPr>
                <w:noProof/>
              </w:rPr>
            </w:pPr>
            <w:r>
              <w:rPr>
                <w:noProof/>
              </w:rPr>
              <w:t xml:space="preserve">[26] </w:t>
            </w:r>
          </w:p>
        </w:tc>
        <w:tc>
          <w:tcPr>
            <w:tcW w:w="4628" w:type="pct"/>
            <w:hideMark/>
          </w:tcPr>
          <w:p w14:paraId="07FC66CA" w14:textId="77777777" w:rsidR="00BC49B4" w:rsidRDefault="00BC49B4">
            <w:pPr>
              <w:pStyle w:val="Bibliography"/>
              <w:rPr>
                <w:noProof/>
              </w:rPr>
            </w:pPr>
            <w:r>
              <w:rPr>
                <w:noProof/>
              </w:rPr>
              <w:t>GNU, "GNU make," [Online]. Available: https://www.gnu.org/software/make/manual/make.html. [Accessed 12 Октобар 2019].</w:t>
            </w:r>
          </w:p>
        </w:tc>
      </w:tr>
      <w:tr w:rsidR="00BC49B4" w14:paraId="32895631" w14:textId="77777777" w:rsidTr="00841FC5">
        <w:trPr>
          <w:divId w:val="1508136883"/>
          <w:tblCellSpacing w:w="15" w:type="dxa"/>
        </w:trPr>
        <w:tc>
          <w:tcPr>
            <w:tcW w:w="322" w:type="pct"/>
            <w:hideMark/>
          </w:tcPr>
          <w:p w14:paraId="10A6BC83" w14:textId="77777777" w:rsidR="00BC49B4" w:rsidRDefault="00BC49B4" w:rsidP="00A95D9A">
            <w:pPr>
              <w:pStyle w:val="Bibliography"/>
              <w:ind w:firstLine="45"/>
              <w:rPr>
                <w:noProof/>
              </w:rPr>
            </w:pPr>
            <w:r>
              <w:rPr>
                <w:noProof/>
              </w:rPr>
              <w:t xml:space="preserve">[27] </w:t>
            </w:r>
          </w:p>
        </w:tc>
        <w:tc>
          <w:tcPr>
            <w:tcW w:w="4628" w:type="pct"/>
            <w:hideMark/>
          </w:tcPr>
          <w:p w14:paraId="679AA3C3" w14:textId="77777777" w:rsidR="00BC49B4" w:rsidRDefault="00BC49B4">
            <w:pPr>
              <w:pStyle w:val="Bibliography"/>
              <w:rPr>
                <w:noProof/>
              </w:rPr>
            </w:pPr>
            <w:r>
              <w:rPr>
                <w:noProof/>
              </w:rPr>
              <w:t>"ООDesign," [Online]. Available: https://www.oodesign.com/singleton-pattern.html. [Accessed 12 октобар 2019].</w:t>
            </w:r>
          </w:p>
        </w:tc>
      </w:tr>
      <w:tr w:rsidR="00BC49B4" w14:paraId="1D9DEDDD" w14:textId="77777777" w:rsidTr="00841FC5">
        <w:trPr>
          <w:divId w:val="1508136883"/>
          <w:tblCellSpacing w:w="15" w:type="dxa"/>
        </w:trPr>
        <w:tc>
          <w:tcPr>
            <w:tcW w:w="322" w:type="pct"/>
            <w:hideMark/>
          </w:tcPr>
          <w:p w14:paraId="59BC7449" w14:textId="77777777" w:rsidR="00BC49B4" w:rsidRDefault="00BC49B4" w:rsidP="00A95D9A">
            <w:pPr>
              <w:pStyle w:val="Bibliography"/>
              <w:ind w:firstLine="45"/>
              <w:rPr>
                <w:noProof/>
              </w:rPr>
            </w:pPr>
            <w:r>
              <w:rPr>
                <w:noProof/>
              </w:rPr>
              <w:t xml:space="preserve">[28] </w:t>
            </w:r>
          </w:p>
        </w:tc>
        <w:tc>
          <w:tcPr>
            <w:tcW w:w="4628" w:type="pct"/>
            <w:hideMark/>
          </w:tcPr>
          <w:p w14:paraId="2DC5F03C" w14:textId="77777777" w:rsidR="00BC49B4" w:rsidRDefault="00BC49B4">
            <w:pPr>
              <w:pStyle w:val="Bibliography"/>
              <w:rPr>
                <w:noProof/>
              </w:rPr>
            </w:pPr>
            <w:r>
              <w:rPr>
                <w:noProof/>
              </w:rPr>
              <w:t>M. Kerrisk, "Linux Programmer's Manual," 11 Октобар 2019. [Online]. Available: http://man7.org/linux/man-pages/man7/shm_overview.7.html. [Accessed 13 Октобар 2019].</w:t>
            </w:r>
          </w:p>
        </w:tc>
      </w:tr>
      <w:tr w:rsidR="00BC49B4" w14:paraId="6107F408" w14:textId="77777777" w:rsidTr="00841FC5">
        <w:trPr>
          <w:divId w:val="1508136883"/>
          <w:tblCellSpacing w:w="15" w:type="dxa"/>
        </w:trPr>
        <w:tc>
          <w:tcPr>
            <w:tcW w:w="322" w:type="pct"/>
            <w:hideMark/>
          </w:tcPr>
          <w:p w14:paraId="4EBAF660" w14:textId="77777777" w:rsidR="00BC49B4" w:rsidRDefault="00BC49B4" w:rsidP="00A95D9A">
            <w:pPr>
              <w:pStyle w:val="Bibliography"/>
              <w:ind w:firstLine="45"/>
              <w:rPr>
                <w:noProof/>
              </w:rPr>
            </w:pPr>
            <w:r>
              <w:rPr>
                <w:noProof/>
              </w:rPr>
              <w:lastRenderedPageBreak/>
              <w:t xml:space="preserve">[29] </w:t>
            </w:r>
          </w:p>
        </w:tc>
        <w:tc>
          <w:tcPr>
            <w:tcW w:w="4628" w:type="pct"/>
            <w:hideMark/>
          </w:tcPr>
          <w:p w14:paraId="758A9877" w14:textId="77777777" w:rsidR="00BC49B4" w:rsidRDefault="00BC49B4">
            <w:pPr>
              <w:pStyle w:val="Bibliography"/>
              <w:rPr>
                <w:noProof/>
              </w:rPr>
            </w:pPr>
            <w:r>
              <w:rPr>
                <w:noProof/>
              </w:rPr>
              <w:t>M. Kerrisk, "Linux Programmer's Manual," 11 Октобар 2019. [Online]. Available: http://man7.org/linux/man-pages/man2/socket.2.html. [Accessed 13 Октобар 2019].</w:t>
            </w:r>
          </w:p>
        </w:tc>
      </w:tr>
      <w:tr w:rsidR="00BC49B4" w14:paraId="6E430207" w14:textId="77777777" w:rsidTr="00841FC5">
        <w:trPr>
          <w:divId w:val="1508136883"/>
          <w:tblCellSpacing w:w="15" w:type="dxa"/>
        </w:trPr>
        <w:tc>
          <w:tcPr>
            <w:tcW w:w="322" w:type="pct"/>
            <w:hideMark/>
          </w:tcPr>
          <w:p w14:paraId="0929B8D7" w14:textId="77777777" w:rsidR="00BC49B4" w:rsidRDefault="00BC49B4" w:rsidP="00A95D9A">
            <w:pPr>
              <w:pStyle w:val="Bibliography"/>
              <w:ind w:firstLine="45"/>
              <w:rPr>
                <w:noProof/>
              </w:rPr>
            </w:pPr>
            <w:r>
              <w:rPr>
                <w:noProof/>
              </w:rPr>
              <w:t xml:space="preserve">[30] </w:t>
            </w:r>
          </w:p>
        </w:tc>
        <w:tc>
          <w:tcPr>
            <w:tcW w:w="4628" w:type="pct"/>
            <w:hideMark/>
          </w:tcPr>
          <w:p w14:paraId="20A4D318" w14:textId="77777777" w:rsidR="00BC49B4" w:rsidRDefault="00BC49B4">
            <w:pPr>
              <w:pStyle w:val="Bibliography"/>
              <w:rPr>
                <w:noProof/>
              </w:rPr>
            </w:pPr>
            <w:r>
              <w:rPr>
                <w:noProof/>
              </w:rPr>
              <w:t>M. Kerrisk, "Linux Programmer's Manual," 5 Март 2017. [Online]. Available: http://man7.org/linux/man-pages/man7/sem_overview.7.html. [Accessed 14 Октобар 2019].</w:t>
            </w:r>
          </w:p>
        </w:tc>
      </w:tr>
      <w:tr w:rsidR="00BC49B4" w14:paraId="22B713BA" w14:textId="77777777" w:rsidTr="00841FC5">
        <w:trPr>
          <w:divId w:val="1508136883"/>
          <w:tblCellSpacing w:w="15" w:type="dxa"/>
        </w:trPr>
        <w:tc>
          <w:tcPr>
            <w:tcW w:w="322" w:type="pct"/>
            <w:hideMark/>
          </w:tcPr>
          <w:p w14:paraId="1BB1BD3B" w14:textId="77777777" w:rsidR="00BC49B4" w:rsidRDefault="00BC49B4" w:rsidP="00A95D9A">
            <w:pPr>
              <w:pStyle w:val="Bibliography"/>
              <w:ind w:firstLine="45"/>
              <w:rPr>
                <w:noProof/>
              </w:rPr>
            </w:pPr>
            <w:r>
              <w:rPr>
                <w:noProof/>
              </w:rPr>
              <w:t xml:space="preserve">[31] </w:t>
            </w:r>
          </w:p>
        </w:tc>
        <w:tc>
          <w:tcPr>
            <w:tcW w:w="4628" w:type="pct"/>
            <w:hideMark/>
          </w:tcPr>
          <w:p w14:paraId="0CB54F7D" w14:textId="77777777" w:rsidR="00BC49B4" w:rsidRDefault="00BC49B4">
            <w:pPr>
              <w:pStyle w:val="Bibliography"/>
              <w:rPr>
                <w:noProof/>
              </w:rPr>
            </w:pPr>
            <w:r>
              <w:rPr>
                <w:noProof/>
              </w:rPr>
              <w:t>"OpenGL," [Online]. Available: https://www.opengl.org. [Accessed 7 Јануар 2020].</w:t>
            </w:r>
          </w:p>
        </w:tc>
      </w:tr>
    </w:tbl>
    <w:p w14:paraId="647C8B94" w14:textId="77777777" w:rsidR="00BC49B4" w:rsidRDefault="00BC49B4">
      <w:pPr>
        <w:divId w:val="1508136883"/>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F23DD" w14:textId="77777777" w:rsidR="0002153B" w:rsidRDefault="0002153B">
      <w:r>
        <w:separator/>
      </w:r>
    </w:p>
  </w:endnote>
  <w:endnote w:type="continuationSeparator" w:id="0">
    <w:p w14:paraId="07517BFF" w14:textId="77777777" w:rsidR="0002153B" w:rsidRDefault="0002153B">
      <w:r>
        <w:continuationSeparator/>
      </w:r>
    </w:p>
  </w:endnote>
  <w:endnote w:type="continuationNotice" w:id="1">
    <w:p w14:paraId="37C9D70F" w14:textId="77777777" w:rsidR="0002153B" w:rsidRDefault="000215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953E5A" w:rsidRDefault="00953E5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953E5A" w:rsidRDefault="00953E5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953E5A" w:rsidRDefault="00953E5A"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D9AB8" w14:textId="77777777" w:rsidR="0002153B" w:rsidRDefault="0002153B">
      <w:r>
        <w:separator/>
      </w:r>
    </w:p>
  </w:footnote>
  <w:footnote w:type="continuationSeparator" w:id="0">
    <w:p w14:paraId="49A04E45" w14:textId="77777777" w:rsidR="0002153B" w:rsidRDefault="0002153B">
      <w:r>
        <w:continuationSeparator/>
      </w:r>
    </w:p>
  </w:footnote>
  <w:footnote w:type="continuationNotice" w:id="1">
    <w:p w14:paraId="412901AF" w14:textId="77777777" w:rsidR="0002153B" w:rsidRDefault="0002153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953E5A"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953E5A" w:rsidRDefault="00953E5A"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953E5A" w:rsidRDefault="00953E5A"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953E5A" w:rsidRDefault="00953E5A"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953E5A"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953E5A" w:rsidRDefault="00953E5A"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953E5A" w:rsidRDefault="00953E5A"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953E5A" w:rsidRPr="009857F6" w:rsidRDefault="00953E5A"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953E5A" w:rsidRPr="004E5AE9" w:rsidRDefault="00953E5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953E5A" w:rsidRPr="00170C67" w:rsidRDefault="00953E5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953E5A" w:rsidRPr="00170C67" w:rsidRDefault="00953E5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953E5A" w:rsidRPr="00170C67" w:rsidRDefault="00953E5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953E5A"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953E5A" w:rsidRDefault="00953E5A"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953E5A" w:rsidRDefault="00953E5A"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953E5A" w:rsidRPr="00AD67BD" w:rsidRDefault="00953E5A"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953E5A"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953E5A" w:rsidRPr="00AD67BD" w:rsidRDefault="00953E5A"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953E5A" w:rsidRDefault="00953E5A"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953E5A" w:rsidRPr="009857F6" w:rsidRDefault="00953E5A"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953E5A" w:rsidRPr="00D970E2" w:rsidRDefault="00953E5A"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953E5A" w:rsidRPr="00D970E2" w:rsidRDefault="00953E5A"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953E5A" w:rsidRPr="00170C67" w:rsidRDefault="00953E5A"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953E5A" w:rsidRPr="00170C67" w:rsidRDefault="00953E5A"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953E5A" w:rsidRPr="00170C67" w:rsidRDefault="00953E5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953E5A" w:rsidRPr="00170C67" w:rsidRDefault="00953E5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953E5A" w:rsidRDefault="00953E5A"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53B"/>
    <w:rsid w:val="0002167C"/>
    <w:rsid w:val="00021C6D"/>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877A7"/>
    <w:rsid w:val="000903A2"/>
    <w:rsid w:val="00094BF2"/>
    <w:rsid w:val="000952B0"/>
    <w:rsid w:val="000957CF"/>
    <w:rsid w:val="000A1F09"/>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23187"/>
    <w:rsid w:val="0012496F"/>
    <w:rsid w:val="0012507E"/>
    <w:rsid w:val="00126B20"/>
    <w:rsid w:val="00130015"/>
    <w:rsid w:val="00131ABA"/>
    <w:rsid w:val="001324FB"/>
    <w:rsid w:val="001340F9"/>
    <w:rsid w:val="00134A0D"/>
    <w:rsid w:val="00137AE6"/>
    <w:rsid w:val="00137DB9"/>
    <w:rsid w:val="00140532"/>
    <w:rsid w:val="001425A8"/>
    <w:rsid w:val="00142F26"/>
    <w:rsid w:val="00143567"/>
    <w:rsid w:val="00143D2A"/>
    <w:rsid w:val="0015184C"/>
    <w:rsid w:val="00151940"/>
    <w:rsid w:val="00152E91"/>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3C32"/>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481"/>
    <w:rsid w:val="001E775B"/>
    <w:rsid w:val="001F5DC1"/>
    <w:rsid w:val="001F6371"/>
    <w:rsid w:val="00200974"/>
    <w:rsid w:val="00201F64"/>
    <w:rsid w:val="002031D6"/>
    <w:rsid w:val="002031DA"/>
    <w:rsid w:val="00203FE0"/>
    <w:rsid w:val="0020724E"/>
    <w:rsid w:val="00214758"/>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908E2"/>
    <w:rsid w:val="002942A5"/>
    <w:rsid w:val="00294B15"/>
    <w:rsid w:val="0029586A"/>
    <w:rsid w:val="00295E97"/>
    <w:rsid w:val="00296971"/>
    <w:rsid w:val="00296D1A"/>
    <w:rsid w:val="002973FE"/>
    <w:rsid w:val="002A54F7"/>
    <w:rsid w:val="002A7265"/>
    <w:rsid w:val="002B0054"/>
    <w:rsid w:val="002B1399"/>
    <w:rsid w:val="002B2E37"/>
    <w:rsid w:val="002B3FB9"/>
    <w:rsid w:val="002B56E4"/>
    <w:rsid w:val="002B671D"/>
    <w:rsid w:val="002C2CC2"/>
    <w:rsid w:val="002C2F65"/>
    <w:rsid w:val="002C524D"/>
    <w:rsid w:val="002D0DD9"/>
    <w:rsid w:val="002D1901"/>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3FAA"/>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47F4B"/>
    <w:rsid w:val="00350D17"/>
    <w:rsid w:val="00353734"/>
    <w:rsid w:val="003549CF"/>
    <w:rsid w:val="003553AB"/>
    <w:rsid w:val="00355B9D"/>
    <w:rsid w:val="00360FE5"/>
    <w:rsid w:val="003648D2"/>
    <w:rsid w:val="003656A7"/>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3DBB"/>
    <w:rsid w:val="00404E63"/>
    <w:rsid w:val="00407B38"/>
    <w:rsid w:val="004118C2"/>
    <w:rsid w:val="00413E52"/>
    <w:rsid w:val="004144F7"/>
    <w:rsid w:val="00417C9C"/>
    <w:rsid w:val="004209E7"/>
    <w:rsid w:val="00421122"/>
    <w:rsid w:val="004222DF"/>
    <w:rsid w:val="00425BAD"/>
    <w:rsid w:val="0042703F"/>
    <w:rsid w:val="00430001"/>
    <w:rsid w:val="004311AB"/>
    <w:rsid w:val="00432664"/>
    <w:rsid w:val="0043277A"/>
    <w:rsid w:val="00432CE9"/>
    <w:rsid w:val="004334B6"/>
    <w:rsid w:val="0043799F"/>
    <w:rsid w:val="00437B60"/>
    <w:rsid w:val="00440A7F"/>
    <w:rsid w:val="004419A2"/>
    <w:rsid w:val="00441D73"/>
    <w:rsid w:val="00443BD1"/>
    <w:rsid w:val="004441D5"/>
    <w:rsid w:val="004448AF"/>
    <w:rsid w:val="00445E72"/>
    <w:rsid w:val="00447EA6"/>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63EB"/>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2F3"/>
    <w:rsid w:val="004E68DF"/>
    <w:rsid w:val="004E6C18"/>
    <w:rsid w:val="004E7ACD"/>
    <w:rsid w:val="004F4C6B"/>
    <w:rsid w:val="0050419F"/>
    <w:rsid w:val="00505B2D"/>
    <w:rsid w:val="00506455"/>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D29BE"/>
    <w:rsid w:val="005D2DC7"/>
    <w:rsid w:val="005D5D64"/>
    <w:rsid w:val="005E32BF"/>
    <w:rsid w:val="005E4254"/>
    <w:rsid w:val="005E582E"/>
    <w:rsid w:val="005E77C7"/>
    <w:rsid w:val="005E7925"/>
    <w:rsid w:val="005F2181"/>
    <w:rsid w:val="005F5A3E"/>
    <w:rsid w:val="00600705"/>
    <w:rsid w:val="00600743"/>
    <w:rsid w:val="00601C08"/>
    <w:rsid w:val="00605223"/>
    <w:rsid w:val="00607E4B"/>
    <w:rsid w:val="0061256F"/>
    <w:rsid w:val="00615265"/>
    <w:rsid w:val="00621391"/>
    <w:rsid w:val="006335FA"/>
    <w:rsid w:val="00633CE3"/>
    <w:rsid w:val="0064094A"/>
    <w:rsid w:val="00641A26"/>
    <w:rsid w:val="006422EB"/>
    <w:rsid w:val="00643CDC"/>
    <w:rsid w:val="0064438B"/>
    <w:rsid w:val="00646BAA"/>
    <w:rsid w:val="00650D33"/>
    <w:rsid w:val="006524C9"/>
    <w:rsid w:val="00653269"/>
    <w:rsid w:val="0065352A"/>
    <w:rsid w:val="0065594A"/>
    <w:rsid w:val="00655C99"/>
    <w:rsid w:val="00655EE1"/>
    <w:rsid w:val="0065711E"/>
    <w:rsid w:val="00657857"/>
    <w:rsid w:val="00663CF7"/>
    <w:rsid w:val="00664BAC"/>
    <w:rsid w:val="0066509E"/>
    <w:rsid w:val="00665773"/>
    <w:rsid w:val="006657ED"/>
    <w:rsid w:val="006664F8"/>
    <w:rsid w:val="00667D7A"/>
    <w:rsid w:val="00670812"/>
    <w:rsid w:val="00675406"/>
    <w:rsid w:val="00676A49"/>
    <w:rsid w:val="00680A9F"/>
    <w:rsid w:val="00681E4E"/>
    <w:rsid w:val="006820CA"/>
    <w:rsid w:val="006834FE"/>
    <w:rsid w:val="006850F5"/>
    <w:rsid w:val="0068517F"/>
    <w:rsid w:val="0068610A"/>
    <w:rsid w:val="00686714"/>
    <w:rsid w:val="00686DE4"/>
    <w:rsid w:val="00690A0E"/>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0114"/>
    <w:rsid w:val="006B204D"/>
    <w:rsid w:val="006B36F9"/>
    <w:rsid w:val="006B38DD"/>
    <w:rsid w:val="006B43D8"/>
    <w:rsid w:val="006C1AE2"/>
    <w:rsid w:val="006C3C47"/>
    <w:rsid w:val="006C512D"/>
    <w:rsid w:val="006C58FF"/>
    <w:rsid w:val="006C5B59"/>
    <w:rsid w:val="006C7776"/>
    <w:rsid w:val="006C7950"/>
    <w:rsid w:val="006D08F8"/>
    <w:rsid w:val="006D0FBD"/>
    <w:rsid w:val="006D1DA8"/>
    <w:rsid w:val="006D4168"/>
    <w:rsid w:val="006E1728"/>
    <w:rsid w:val="006E1E44"/>
    <w:rsid w:val="006E3A51"/>
    <w:rsid w:val="006F1677"/>
    <w:rsid w:val="006F45DD"/>
    <w:rsid w:val="006F62F6"/>
    <w:rsid w:val="006F7520"/>
    <w:rsid w:val="00700098"/>
    <w:rsid w:val="00700956"/>
    <w:rsid w:val="00704D56"/>
    <w:rsid w:val="00705029"/>
    <w:rsid w:val="00705F3D"/>
    <w:rsid w:val="00706495"/>
    <w:rsid w:val="007070AD"/>
    <w:rsid w:val="00710084"/>
    <w:rsid w:val="00710185"/>
    <w:rsid w:val="00710EE7"/>
    <w:rsid w:val="0071348F"/>
    <w:rsid w:val="00715CDD"/>
    <w:rsid w:val="0071645C"/>
    <w:rsid w:val="00716864"/>
    <w:rsid w:val="00716D2B"/>
    <w:rsid w:val="007171E0"/>
    <w:rsid w:val="007215E5"/>
    <w:rsid w:val="00723A57"/>
    <w:rsid w:val="00725278"/>
    <w:rsid w:val="0072557D"/>
    <w:rsid w:val="00727708"/>
    <w:rsid w:val="007278F1"/>
    <w:rsid w:val="00732550"/>
    <w:rsid w:val="00742453"/>
    <w:rsid w:val="007434AE"/>
    <w:rsid w:val="0074489B"/>
    <w:rsid w:val="007448BF"/>
    <w:rsid w:val="00744A1C"/>
    <w:rsid w:val="00750864"/>
    <w:rsid w:val="00755B7A"/>
    <w:rsid w:val="00755CD7"/>
    <w:rsid w:val="00757A95"/>
    <w:rsid w:val="00762A7E"/>
    <w:rsid w:val="0076430B"/>
    <w:rsid w:val="00764A0C"/>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01"/>
    <w:rsid w:val="00813BC7"/>
    <w:rsid w:val="0081556F"/>
    <w:rsid w:val="00815B74"/>
    <w:rsid w:val="00815EDB"/>
    <w:rsid w:val="00815EF5"/>
    <w:rsid w:val="008200C5"/>
    <w:rsid w:val="00821792"/>
    <w:rsid w:val="00821B8D"/>
    <w:rsid w:val="008233D4"/>
    <w:rsid w:val="008243BB"/>
    <w:rsid w:val="008244C3"/>
    <w:rsid w:val="008265CA"/>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3E5A"/>
    <w:rsid w:val="009565B4"/>
    <w:rsid w:val="00956D6E"/>
    <w:rsid w:val="009575F8"/>
    <w:rsid w:val="00960C3A"/>
    <w:rsid w:val="009612FE"/>
    <w:rsid w:val="00961A1C"/>
    <w:rsid w:val="00962AD0"/>
    <w:rsid w:val="00965816"/>
    <w:rsid w:val="00966AD4"/>
    <w:rsid w:val="00966B6C"/>
    <w:rsid w:val="0097327C"/>
    <w:rsid w:val="009756D8"/>
    <w:rsid w:val="00982C9E"/>
    <w:rsid w:val="00984D36"/>
    <w:rsid w:val="009857F6"/>
    <w:rsid w:val="00985E3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3CED"/>
    <w:rsid w:val="009B6775"/>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B40"/>
    <w:rsid w:val="00A7635B"/>
    <w:rsid w:val="00A7653E"/>
    <w:rsid w:val="00A779A8"/>
    <w:rsid w:val="00A801CE"/>
    <w:rsid w:val="00A83D78"/>
    <w:rsid w:val="00A85DAA"/>
    <w:rsid w:val="00A862E9"/>
    <w:rsid w:val="00A904DC"/>
    <w:rsid w:val="00A90B7B"/>
    <w:rsid w:val="00A94190"/>
    <w:rsid w:val="00A94FDC"/>
    <w:rsid w:val="00A953CD"/>
    <w:rsid w:val="00A954DE"/>
    <w:rsid w:val="00A95CDE"/>
    <w:rsid w:val="00A95D9A"/>
    <w:rsid w:val="00A968CB"/>
    <w:rsid w:val="00AA0DA7"/>
    <w:rsid w:val="00AA35EE"/>
    <w:rsid w:val="00AA386A"/>
    <w:rsid w:val="00AA5FCF"/>
    <w:rsid w:val="00AA797F"/>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693"/>
    <w:rsid w:val="00B43935"/>
    <w:rsid w:val="00B44CEF"/>
    <w:rsid w:val="00B46CF9"/>
    <w:rsid w:val="00B5031D"/>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5C3C"/>
    <w:rsid w:val="00B96FE2"/>
    <w:rsid w:val="00BA1460"/>
    <w:rsid w:val="00BA5452"/>
    <w:rsid w:val="00BA6CA1"/>
    <w:rsid w:val="00BB2B9E"/>
    <w:rsid w:val="00BB5220"/>
    <w:rsid w:val="00BB5883"/>
    <w:rsid w:val="00BC09B2"/>
    <w:rsid w:val="00BC1D31"/>
    <w:rsid w:val="00BC2338"/>
    <w:rsid w:val="00BC2892"/>
    <w:rsid w:val="00BC49B4"/>
    <w:rsid w:val="00BC4B75"/>
    <w:rsid w:val="00BC5EA6"/>
    <w:rsid w:val="00BC6736"/>
    <w:rsid w:val="00BD0DAF"/>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4343"/>
    <w:rsid w:val="00C2630D"/>
    <w:rsid w:val="00C2774A"/>
    <w:rsid w:val="00C308D5"/>
    <w:rsid w:val="00C31322"/>
    <w:rsid w:val="00C3166C"/>
    <w:rsid w:val="00C3252E"/>
    <w:rsid w:val="00C33DB0"/>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DD1"/>
    <w:rsid w:val="00C878D0"/>
    <w:rsid w:val="00C90E18"/>
    <w:rsid w:val="00C940CD"/>
    <w:rsid w:val="00C94C6C"/>
    <w:rsid w:val="00C95091"/>
    <w:rsid w:val="00C95203"/>
    <w:rsid w:val="00C96A3B"/>
    <w:rsid w:val="00C96AD6"/>
    <w:rsid w:val="00CA0934"/>
    <w:rsid w:val="00CA1804"/>
    <w:rsid w:val="00CA2B55"/>
    <w:rsid w:val="00CA5705"/>
    <w:rsid w:val="00CA584D"/>
    <w:rsid w:val="00CC3104"/>
    <w:rsid w:val="00CC3293"/>
    <w:rsid w:val="00CC4E15"/>
    <w:rsid w:val="00CC52DC"/>
    <w:rsid w:val="00CD15E7"/>
    <w:rsid w:val="00CD4BF7"/>
    <w:rsid w:val="00CF11E4"/>
    <w:rsid w:val="00CF32C7"/>
    <w:rsid w:val="00CF3C7C"/>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B65"/>
    <w:rsid w:val="00D32C28"/>
    <w:rsid w:val="00D3335B"/>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40D7"/>
    <w:rsid w:val="00D659D4"/>
    <w:rsid w:val="00D663DD"/>
    <w:rsid w:val="00D66DB6"/>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214E6"/>
    <w:rsid w:val="00E22A4F"/>
    <w:rsid w:val="00E237BD"/>
    <w:rsid w:val="00E26E66"/>
    <w:rsid w:val="00E319B0"/>
    <w:rsid w:val="00E32873"/>
    <w:rsid w:val="00E32DD4"/>
    <w:rsid w:val="00E36146"/>
    <w:rsid w:val="00E36C7C"/>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87EF9"/>
    <w:rsid w:val="00E907A5"/>
    <w:rsid w:val="00E91F44"/>
    <w:rsid w:val="00E93509"/>
    <w:rsid w:val="00E93B51"/>
    <w:rsid w:val="00E95897"/>
    <w:rsid w:val="00E95E94"/>
    <w:rsid w:val="00E96B2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6A0"/>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chart" Target="charts/chart7.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
    <b:Tag>Ope201</b:Tag>
    <b:SourceType>InternetSite</b:SourceType>
    <b:Guid>{3A8A956E-6BE6-413A-8F48-5D7A53C86AE6}</b:Guid>
    <b:Title>OpenGL</b:Title>
    <b:YearAccessed>2020</b:YearAccessed>
    <b:MonthAccessed>Јануар</b:MonthAccessed>
    <b:DayAccessed>7</b:DayAccessed>
    <b:URL>https://www.opengl.org</b:URL>
    <b:RefOrder>31</b:RefOrder>
  </b:Source>
</b:Sources>
</file>

<file path=customXml/itemProps1.xml><?xml version="1.0" encoding="utf-8"?>
<ds:datastoreItem xmlns:ds="http://schemas.openxmlformats.org/officeDocument/2006/customXml" ds:itemID="{9511349B-AEF4-4C1F-9422-EDDD1FB8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9599</TotalTime>
  <Pages>65</Pages>
  <Words>14373</Words>
  <Characters>81928</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96109</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383</cp:revision>
  <cp:lastPrinted>2020-01-12T18:52:00Z</cp:lastPrinted>
  <dcterms:created xsi:type="dcterms:W3CDTF">2019-09-07T20:08:00Z</dcterms:created>
  <dcterms:modified xsi:type="dcterms:W3CDTF">2020-02-08T16:45:00Z</dcterms:modified>
</cp:coreProperties>
</file>