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75E3A02D" w14:textId="2A7FADDB" w:rsidR="00ED5AED"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9248401" w:history="1">
        <w:r w:rsidR="00ED5AED" w:rsidRPr="00CA30CC">
          <w:rPr>
            <w:rStyle w:val="Hyperlink"/>
            <w:noProof/>
          </w:rPr>
          <w:t>1.</w:t>
        </w:r>
        <w:r w:rsidR="00ED5AED">
          <w:rPr>
            <w:rFonts w:asciiTheme="minorHAnsi" w:eastAsiaTheme="minorEastAsia" w:hAnsiTheme="minorHAnsi" w:cstheme="minorBidi"/>
            <w:noProof/>
            <w:sz w:val="22"/>
            <w:szCs w:val="22"/>
            <w:lang w:val="en-US"/>
          </w:rPr>
          <w:tab/>
        </w:r>
        <w:r w:rsidR="00ED5AED" w:rsidRPr="00CA30CC">
          <w:rPr>
            <w:rStyle w:val="Hyperlink"/>
            <w:noProof/>
            <w:lang w:val="sr-Cyrl-RS"/>
          </w:rPr>
          <w:t>Увод</w:t>
        </w:r>
        <w:r w:rsidR="00ED5AED">
          <w:rPr>
            <w:noProof/>
            <w:webHidden/>
          </w:rPr>
          <w:tab/>
        </w:r>
        <w:r w:rsidR="00ED5AED">
          <w:rPr>
            <w:noProof/>
            <w:webHidden/>
          </w:rPr>
          <w:fldChar w:fldCharType="begin"/>
        </w:r>
        <w:r w:rsidR="00ED5AED">
          <w:rPr>
            <w:noProof/>
            <w:webHidden/>
          </w:rPr>
          <w:instrText xml:space="preserve"> PAGEREF _Toc29248401 \h </w:instrText>
        </w:r>
        <w:r w:rsidR="00ED5AED">
          <w:rPr>
            <w:noProof/>
            <w:webHidden/>
          </w:rPr>
        </w:r>
        <w:r w:rsidR="00ED5AED">
          <w:rPr>
            <w:noProof/>
            <w:webHidden/>
          </w:rPr>
          <w:fldChar w:fldCharType="separate"/>
        </w:r>
        <w:r w:rsidR="00ED5AED">
          <w:rPr>
            <w:noProof/>
            <w:webHidden/>
          </w:rPr>
          <w:t>1</w:t>
        </w:r>
        <w:r w:rsidR="00ED5AED">
          <w:rPr>
            <w:noProof/>
            <w:webHidden/>
          </w:rPr>
          <w:fldChar w:fldCharType="end"/>
        </w:r>
      </w:hyperlink>
    </w:p>
    <w:p w14:paraId="3884D21D" w14:textId="7F83DA69" w:rsidR="00ED5AED" w:rsidRDefault="00ED5AED">
      <w:pPr>
        <w:pStyle w:val="TOC1"/>
        <w:rPr>
          <w:rFonts w:asciiTheme="minorHAnsi" w:eastAsiaTheme="minorEastAsia" w:hAnsiTheme="minorHAnsi" w:cstheme="minorBidi"/>
          <w:noProof/>
          <w:sz w:val="22"/>
          <w:szCs w:val="22"/>
          <w:lang w:val="en-US"/>
        </w:rPr>
      </w:pPr>
      <w:hyperlink w:anchor="_Toc29248402" w:history="1">
        <w:r w:rsidRPr="00CA30CC">
          <w:rPr>
            <w:rStyle w:val="Hyperlink"/>
            <w:noProof/>
          </w:rPr>
          <w:t>2.</w:t>
        </w:r>
        <w:r>
          <w:rPr>
            <w:rFonts w:asciiTheme="minorHAnsi" w:eastAsiaTheme="minorEastAsia" w:hAnsiTheme="minorHAnsi" w:cstheme="minorBidi"/>
            <w:noProof/>
            <w:sz w:val="22"/>
            <w:szCs w:val="22"/>
            <w:lang w:val="en-US"/>
          </w:rPr>
          <w:tab/>
        </w:r>
        <w:r w:rsidRPr="00CA30CC">
          <w:rPr>
            <w:rStyle w:val="Hyperlink"/>
            <w:noProof/>
            <w:lang w:val="sr-Cyrl-RS"/>
          </w:rPr>
          <w:t>Теоријске основе</w:t>
        </w:r>
        <w:r>
          <w:rPr>
            <w:noProof/>
            <w:webHidden/>
          </w:rPr>
          <w:tab/>
        </w:r>
        <w:r>
          <w:rPr>
            <w:noProof/>
            <w:webHidden/>
          </w:rPr>
          <w:fldChar w:fldCharType="begin"/>
        </w:r>
        <w:r>
          <w:rPr>
            <w:noProof/>
            <w:webHidden/>
          </w:rPr>
          <w:instrText xml:space="preserve"> PAGEREF _Toc29248402 \h </w:instrText>
        </w:r>
        <w:r>
          <w:rPr>
            <w:noProof/>
            <w:webHidden/>
          </w:rPr>
        </w:r>
        <w:r>
          <w:rPr>
            <w:noProof/>
            <w:webHidden/>
          </w:rPr>
          <w:fldChar w:fldCharType="separate"/>
        </w:r>
        <w:r>
          <w:rPr>
            <w:noProof/>
            <w:webHidden/>
          </w:rPr>
          <w:t>4</w:t>
        </w:r>
        <w:r>
          <w:rPr>
            <w:noProof/>
            <w:webHidden/>
          </w:rPr>
          <w:fldChar w:fldCharType="end"/>
        </w:r>
      </w:hyperlink>
    </w:p>
    <w:p w14:paraId="5A7D6E70" w14:textId="6018ADD9"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03" w:history="1">
        <w:r w:rsidRPr="00CA30CC">
          <w:rPr>
            <w:rStyle w:val="Hyperlink"/>
            <w:noProof/>
            <w:lang w:val="sr-Cyrl-RS"/>
          </w:rPr>
          <w:t>2.1</w:t>
        </w:r>
        <w:r>
          <w:rPr>
            <w:rFonts w:asciiTheme="minorHAnsi" w:eastAsiaTheme="minorEastAsia" w:hAnsiTheme="minorHAnsi" w:cstheme="minorBidi"/>
            <w:noProof/>
            <w:sz w:val="22"/>
            <w:szCs w:val="22"/>
          </w:rPr>
          <w:tab/>
        </w:r>
        <w:r w:rsidRPr="00CA30CC">
          <w:rPr>
            <w:rStyle w:val="Hyperlink"/>
            <w:i/>
            <w:iCs/>
            <w:noProof/>
            <w:lang w:val="sr-Latn-RS"/>
          </w:rPr>
          <w:t>AUTOSAR</w:t>
        </w:r>
        <w:r>
          <w:rPr>
            <w:noProof/>
            <w:webHidden/>
          </w:rPr>
          <w:tab/>
        </w:r>
        <w:r>
          <w:rPr>
            <w:noProof/>
            <w:webHidden/>
          </w:rPr>
          <w:fldChar w:fldCharType="begin"/>
        </w:r>
        <w:r>
          <w:rPr>
            <w:noProof/>
            <w:webHidden/>
          </w:rPr>
          <w:instrText xml:space="preserve"> PAGEREF _Toc29248403 \h </w:instrText>
        </w:r>
        <w:r>
          <w:rPr>
            <w:noProof/>
            <w:webHidden/>
          </w:rPr>
        </w:r>
        <w:r>
          <w:rPr>
            <w:noProof/>
            <w:webHidden/>
          </w:rPr>
          <w:fldChar w:fldCharType="separate"/>
        </w:r>
        <w:r>
          <w:rPr>
            <w:noProof/>
            <w:webHidden/>
          </w:rPr>
          <w:t>4</w:t>
        </w:r>
        <w:r>
          <w:rPr>
            <w:noProof/>
            <w:webHidden/>
          </w:rPr>
          <w:fldChar w:fldCharType="end"/>
        </w:r>
      </w:hyperlink>
    </w:p>
    <w:p w14:paraId="1902989B" w14:textId="72EA4BE4"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04" w:history="1">
        <w:r w:rsidRPr="00CA30CC">
          <w:rPr>
            <w:rStyle w:val="Hyperlink"/>
            <w:noProof/>
            <w:lang w:val="sr-Latn-RS"/>
          </w:rPr>
          <w:t>2.1.1</w:t>
        </w:r>
        <w:r>
          <w:rPr>
            <w:rFonts w:asciiTheme="minorHAnsi" w:eastAsiaTheme="minorEastAsia" w:hAnsiTheme="minorHAnsi" w:cstheme="minorBidi"/>
            <w:noProof/>
            <w:sz w:val="22"/>
            <w:szCs w:val="22"/>
          </w:rPr>
          <w:tab/>
        </w:r>
        <w:r w:rsidRPr="00CA30CC">
          <w:rPr>
            <w:rStyle w:val="Hyperlink"/>
            <w:i/>
            <w:iCs/>
            <w:noProof/>
            <w:lang w:val="sr-Latn-RS"/>
          </w:rPr>
          <w:t>AUTOSAR</w:t>
        </w:r>
        <w:r w:rsidRPr="00CA30CC">
          <w:rPr>
            <w:rStyle w:val="Hyperlink"/>
            <w:noProof/>
            <w:lang w:val="sr-Latn-RS"/>
          </w:rPr>
          <w:t xml:space="preserve"> </w:t>
        </w:r>
        <w:r w:rsidRPr="00CA30CC">
          <w:rPr>
            <w:rStyle w:val="Hyperlink"/>
            <w:i/>
            <w:iCs/>
            <w:noProof/>
            <w:lang w:val="sr-Latn-RS"/>
          </w:rPr>
          <w:t>Classic</w:t>
        </w:r>
        <w:r>
          <w:rPr>
            <w:noProof/>
            <w:webHidden/>
          </w:rPr>
          <w:tab/>
        </w:r>
        <w:r>
          <w:rPr>
            <w:noProof/>
            <w:webHidden/>
          </w:rPr>
          <w:fldChar w:fldCharType="begin"/>
        </w:r>
        <w:r>
          <w:rPr>
            <w:noProof/>
            <w:webHidden/>
          </w:rPr>
          <w:instrText xml:space="preserve"> PAGEREF _Toc29248404 \h </w:instrText>
        </w:r>
        <w:r>
          <w:rPr>
            <w:noProof/>
            <w:webHidden/>
          </w:rPr>
        </w:r>
        <w:r>
          <w:rPr>
            <w:noProof/>
            <w:webHidden/>
          </w:rPr>
          <w:fldChar w:fldCharType="separate"/>
        </w:r>
        <w:r>
          <w:rPr>
            <w:noProof/>
            <w:webHidden/>
          </w:rPr>
          <w:t>5</w:t>
        </w:r>
        <w:r>
          <w:rPr>
            <w:noProof/>
            <w:webHidden/>
          </w:rPr>
          <w:fldChar w:fldCharType="end"/>
        </w:r>
      </w:hyperlink>
    </w:p>
    <w:p w14:paraId="13A52497" w14:textId="0C537BA1"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05" w:history="1">
        <w:r w:rsidRPr="00CA30CC">
          <w:rPr>
            <w:rStyle w:val="Hyperlink"/>
            <w:noProof/>
          </w:rPr>
          <w:t>2.1.2</w:t>
        </w:r>
        <w:r>
          <w:rPr>
            <w:rFonts w:asciiTheme="minorHAnsi" w:eastAsiaTheme="minorEastAsia" w:hAnsiTheme="minorHAnsi" w:cstheme="minorBidi"/>
            <w:noProof/>
            <w:sz w:val="22"/>
            <w:szCs w:val="22"/>
          </w:rPr>
          <w:tab/>
        </w:r>
        <w:r w:rsidRPr="00CA30CC">
          <w:rPr>
            <w:rStyle w:val="Hyperlink"/>
            <w:i/>
            <w:iCs/>
            <w:noProof/>
          </w:rPr>
          <w:t>AUTOSAR Adaptive</w:t>
        </w:r>
        <w:r>
          <w:rPr>
            <w:noProof/>
            <w:webHidden/>
          </w:rPr>
          <w:tab/>
        </w:r>
        <w:r>
          <w:rPr>
            <w:noProof/>
            <w:webHidden/>
          </w:rPr>
          <w:fldChar w:fldCharType="begin"/>
        </w:r>
        <w:r>
          <w:rPr>
            <w:noProof/>
            <w:webHidden/>
          </w:rPr>
          <w:instrText xml:space="preserve"> PAGEREF _Toc29248405 \h </w:instrText>
        </w:r>
        <w:r>
          <w:rPr>
            <w:noProof/>
            <w:webHidden/>
          </w:rPr>
        </w:r>
        <w:r>
          <w:rPr>
            <w:noProof/>
            <w:webHidden/>
          </w:rPr>
          <w:fldChar w:fldCharType="separate"/>
        </w:r>
        <w:r>
          <w:rPr>
            <w:noProof/>
            <w:webHidden/>
          </w:rPr>
          <w:t>6</w:t>
        </w:r>
        <w:r>
          <w:rPr>
            <w:noProof/>
            <w:webHidden/>
          </w:rPr>
          <w:fldChar w:fldCharType="end"/>
        </w:r>
      </w:hyperlink>
    </w:p>
    <w:p w14:paraId="417963C3" w14:textId="65C51BF3" w:rsidR="00ED5AED" w:rsidRDefault="00ED5AED">
      <w:pPr>
        <w:pStyle w:val="TOC4"/>
        <w:tabs>
          <w:tab w:val="left" w:pos="2047"/>
          <w:tab w:val="right" w:leader="dot" w:pos="9062"/>
        </w:tabs>
        <w:rPr>
          <w:rFonts w:asciiTheme="minorHAnsi" w:eastAsiaTheme="minorEastAsia" w:hAnsiTheme="minorHAnsi" w:cstheme="minorBidi"/>
          <w:noProof/>
          <w:sz w:val="22"/>
          <w:szCs w:val="22"/>
        </w:rPr>
      </w:pPr>
      <w:hyperlink w:anchor="_Toc29248406" w:history="1">
        <w:r w:rsidRPr="00CA30CC">
          <w:rPr>
            <w:rStyle w:val="Hyperlink"/>
            <w:noProof/>
            <w:lang w:val="sr-Latn-RS"/>
          </w:rPr>
          <w:t>2.1.2.1</w:t>
        </w:r>
        <w:r>
          <w:rPr>
            <w:rFonts w:asciiTheme="minorHAnsi" w:eastAsiaTheme="minorEastAsia" w:hAnsiTheme="minorHAnsi" w:cstheme="minorBidi"/>
            <w:noProof/>
            <w:sz w:val="22"/>
            <w:szCs w:val="22"/>
          </w:rPr>
          <w:tab/>
        </w:r>
        <w:r w:rsidRPr="00CA30CC">
          <w:rPr>
            <w:rStyle w:val="Hyperlink"/>
            <w:i/>
            <w:iCs/>
            <w:noProof/>
            <w:lang w:val="sr-Latn-RS"/>
          </w:rPr>
          <w:t>Execution</w:t>
        </w:r>
        <w:r w:rsidRPr="00CA30CC">
          <w:rPr>
            <w:rStyle w:val="Hyperlink"/>
            <w:noProof/>
            <w:lang w:val="sr-Latn-RS"/>
          </w:rPr>
          <w:t xml:space="preserve"> </w:t>
        </w:r>
        <w:r w:rsidRPr="00CA30CC">
          <w:rPr>
            <w:rStyle w:val="Hyperlink"/>
            <w:i/>
            <w:iCs/>
            <w:noProof/>
            <w:lang w:val="sr-Latn-RS"/>
          </w:rPr>
          <w:t>Management</w:t>
        </w:r>
        <w:r>
          <w:rPr>
            <w:noProof/>
            <w:webHidden/>
          </w:rPr>
          <w:tab/>
        </w:r>
        <w:r>
          <w:rPr>
            <w:noProof/>
            <w:webHidden/>
          </w:rPr>
          <w:fldChar w:fldCharType="begin"/>
        </w:r>
        <w:r>
          <w:rPr>
            <w:noProof/>
            <w:webHidden/>
          </w:rPr>
          <w:instrText xml:space="preserve"> PAGEREF _Toc29248406 \h </w:instrText>
        </w:r>
        <w:r>
          <w:rPr>
            <w:noProof/>
            <w:webHidden/>
          </w:rPr>
        </w:r>
        <w:r>
          <w:rPr>
            <w:noProof/>
            <w:webHidden/>
          </w:rPr>
          <w:fldChar w:fldCharType="separate"/>
        </w:r>
        <w:r>
          <w:rPr>
            <w:noProof/>
            <w:webHidden/>
          </w:rPr>
          <w:t>9</w:t>
        </w:r>
        <w:r>
          <w:rPr>
            <w:noProof/>
            <w:webHidden/>
          </w:rPr>
          <w:fldChar w:fldCharType="end"/>
        </w:r>
      </w:hyperlink>
    </w:p>
    <w:p w14:paraId="68F4FE70" w14:textId="10CCE4C1" w:rsidR="00ED5AED" w:rsidRDefault="00ED5AED">
      <w:pPr>
        <w:pStyle w:val="TOC4"/>
        <w:tabs>
          <w:tab w:val="left" w:pos="2047"/>
          <w:tab w:val="right" w:leader="dot" w:pos="9062"/>
        </w:tabs>
        <w:rPr>
          <w:rFonts w:asciiTheme="minorHAnsi" w:eastAsiaTheme="minorEastAsia" w:hAnsiTheme="minorHAnsi" w:cstheme="minorBidi"/>
          <w:noProof/>
          <w:sz w:val="22"/>
          <w:szCs w:val="22"/>
        </w:rPr>
      </w:pPr>
      <w:hyperlink w:anchor="_Toc29248407" w:history="1">
        <w:r w:rsidRPr="00CA30CC">
          <w:rPr>
            <w:rStyle w:val="Hyperlink"/>
            <w:noProof/>
            <w:lang w:val="sr-Latn-RS"/>
          </w:rPr>
          <w:t>2.1.2.2</w:t>
        </w:r>
        <w:r>
          <w:rPr>
            <w:rFonts w:asciiTheme="minorHAnsi" w:eastAsiaTheme="minorEastAsia" w:hAnsiTheme="minorHAnsi" w:cstheme="minorBidi"/>
            <w:noProof/>
            <w:sz w:val="22"/>
            <w:szCs w:val="22"/>
          </w:rPr>
          <w:tab/>
        </w:r>
        <w:r w:rsidRPr="00CA30CC">
          <w:rPr>
            <w:rStyle w:val="Hyperlink"/>
            <w:i/>
            <w:iCs/>
            <w:noProof/>
            <w:lang w:val="sr-Latn-RS"/>
          </w:rPr>
          <w:t>State</w:t>
        </w:r>
        <w:r w:rsidRPr="00CA30CC">
          <w:rPr>
            <w:rStyle w:val="Hyperlink"/>
            <w:noProof/>
            <w:lang w:val="sr-Latn-RS"/>
          </w:rPr>
          <w:t xml:space="preserve"> </w:t>
        </w:r>
        <w:r w:rsidRPr="00CA30CC">
          <w:rPr>
            <w:rStyle w:val="Hyperlink"/>
            <w:i/>
            <w:iCs/>
            <w:noProof/>
            <w:lang w:val="sr-Latn-RS"/>
          </w:rPr>
          <w:t>Management</w:t>
        </w:r>
        <w:r>
          <w:rPr>
            <w:noProof/>
            <w:webHidden/>
          </w:rPr>
          <w:tab/>
        </w:r>
        <w:r>
          <w:rPr>
            <w:noProof/>
            <w:webHidden/>
          </w:rPr>
          <w:fldChar w:fldCharType="begin"/>
        </w:r>
        <w:r>
          <w:rPr>
            <w:noProof/>
            <w:webHidden/>
          </w:rPr>
          <w:instrText xml:space="preserve"> PAGEREF _Toc29248407 \h </w:instrText>
        </w:r>
        <w:r>
          <w:rPr>
            <w:noProof/>
            <w:webHidden/>
          </w:rPr>
        </w:r>
        <w:r>
          <w:rPr>
            <w:noProof/>
            <w:webHidden/>
          </w:rPr>
          <w:fldChar w:fldCharType="separate"/>
        </w:r>
        <w:r>
          <w:rPr>
            <w:noProof/>
            <w:webHidden/>
          </w:rPr>
          <w:t>10</w:t>
        </w:r>
        <w:r>
          <w:rPr>
            <w:noProof/>
            <w:webHidden/>
          </w:rPr>
          <w:fldChar w:fldCharType="end"/>
        </w:r>
      </w:hyperlink>
    </w:p>
    <w:p w14:paraId="19D1FD49" w14:textId="63F12C6C" w:rsidR="00ED5AED" w:rsidRDefault="00ED5AED">
      <w:pPr>
        <w:pStyle w:val="TOC4"/>
        <w:tabs>
          <w:tab w:val="left" w:pos="2047"/>
          <w:tab w:val="right" w:leader="dot" w:pos="9062"/>
        </w:tabs>
        <w:rPr>
          <w:rFonts w:asciiTheme="minorHAnsi" w:eastAsiaTheme="minorEastAsia" w:hAnsiTheme="minorHAnsi" w:cstheme="minorBidi"/>
          <w:noProof/>
          <w:sz w:val="22"/>
          <w:szCs w:val="22"/>
        </w:rPr>
      </w:pPr>
      <w:hyperlink w:anchor="_Toc29248408" w:history="1">
        <w:r w:rsidRPr="00CA30CC">
          <w:rPr>
            <w:rStyle w:val="Hyperlink"/>
            <w:noProof/>
            <w:lang w:val="sr-Latn-RS"/>
          </w:rPr>
          <w:t>2.1.2.3</w:t>
        </w:r>
        <w:r>
          <w:rPr>
            <w:rFonts w:asciiTheme="minorHAnsi" w:eastAsiaTheme="minorEastAsia" w:hAnsiTheme="minorHAnsi" w:cstheme="minorBidi"/>
            <w:noProof/>
            <w:sz w:val="22"/>
            <w:szCs w:val="22"/>
          </w:rPr>
          <w:tab/>
        </w:r>
        <w:r w:rsidRPr="00CA30CC">
          <w:rPr>
            <w:rStyle w:val="Hyperlink"/>
            <w:i/>
            <w:iCs/>
            <w:noProof/>
            <w:lang w:val="sr-Latn-RS"/>
          </w:rPr>
          <w:t>Communication</w:t>
        </w:r>
        <w:r w:rsidRPr="00CA30CC">
          <w:rPr>
            <w:rStyle w:val="Hyperlink"/>
            <w:noProof/>
            <w:lang w:val="sr-Latn-RS"/>
          </w:rPr>
          <w:t xml:space="preserve"> </w:t>
        </w:r>
        <w:r w:rsidRPr="00CA30CC">
          <w:rPr>
            <w:rStyle w:val="Hyperlink"/>
            <w:i/>
            <w:iCs/>
            <w:noProof/>
            <w:lang w:val="sr-Latn-RS"/>
          </w:rPr>
          <w:t>Management</w:t>
        </w:r>
        <w:r>
          <w:rPr>
            <w:noProof/>
            <w:webHidden/>
          </w:rPr>
          <w:tab/>
        </w:r>
        <w:r>
          <w:rPr>
            <w:noProof/>
            <w:webHidden/>
          </w:rPr>
          <w:fldChar w:fldCharType="begin"/>
        </w:r>
        <w:r>
          <w:rPr>
            <w:noProof/>
            <w:webHidden/>
          </w:rPr>
          <w:instrText xml:space="preserve"> PAGEREF _Toc29248408 \h </w:instrText>
        </w:r>
        <w:r>
          <w:rPr>
            <w:noProof/>
            <w:webHidden/>
          </w:rPr>
        </w:r>
        <w:r>
          <w:rPr>
            <w:noProof/>
            <w:webHidden/>
          </w:rPr>
          <w:fldChar w:fldCharType="separate"/>
        </w:r>
        <w:r>
          <w:rPr>
            <w:noProof/>
            <w:webHidden/>
          </w:rPr>
          <w:t>10</w:t>
        </w:r>
        <w:r>
          <w:rPr>
            <w:noProof/>
            <w:webHidden/>
          </w:rPr>
          <w:fldChar w:fldCharType="end"/>
        </w:r>
      </w:hyperlink>
    </w:p>
    <w:p w14:paraId="27EE90E5" w14:textId="63C5006C"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09" w:history="1">
        <w:r w:rsidRPr="00CA30CC">
          <w:rPr>
            <w:rStyle w:val="Hyperlink"/>
            <w:noProof/>
            <w:lang w:val="sr-Latn-RS"/>
          </w:rPr>
          <w:t>2.2</w:t>
        </w:r>
        <w:r>
          <w:rPr>
            <w:rFonts w:asciiTheme="minorHAnsi" w:eastAsiaTheme="minorEastAsia" w:hAnsiTheme="minorHAnsi" w:cstheme="minorBidi"/>
            <w:noProof/>
            <w:sz w:val="22"/>
            <w:szCs w:val="22"/>
          </w:rPr>
          <w:tab/>
        </w:r>
        <w:r w:rsidRPr="00CA30CC">
          <w:rPr>
            <w:rStyle w:val="Hyperlink"/>
            <w:noProof/>
            <w:lang w:val="sr-Cyrl-RS"/>
          </w:rPr>
          <w:t>Магистрале</w:t>
        </w:r>
        <w:r>
          <w:rPr>
            <w:noProof/>
            <w:webHidden/>
          </w:rPr>
          <w:tab/>
        </w:r>
        <w:r>
          <w:rPr>
            <w:noProof/>
            <w:webHidden/>
          </w:rPr>
          <w:fldChar w:fldCharType="begin"/>
        </w:r>
        <w:r>
          <w:rPr>
            <w:noProof/>
            <w:webHidden/>
          </w:rPr>
          <w:instrText xml:space="preserve"> PAGEREF _Toc29248409 \h </w:instrText>
        </w:r>
        <w:r>
          <w:rPr>
            <w:noProof/>
            <w:webHidden/>
          </w:rPr>
        </w:r>
        <w:r>
          <w:rPr>
            <w:noProof/>
            <w:webHidden/>
          </w:rPr>
          <w:fldChar w:fldCharType="separate"/>
        </w:r>
        <w:r>
          <w:rPr>
            <w:noProof/>
            <w:webHidden/>
          </w:rPr>
          <w:t>12</w:t>
        </w:r>
        <w:r>
          <w:rPr>
            <w:noProof/>
            <w:webHidden/>
          </w:rPr>
          <w:fldChar w:fldCharType="end"/>
        </w:r>
      </w:hyperlink>
    </w:p>
    <w:p w14:paraId="06395D96" w14:textId="291CAAF7"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10" w:history="1">
        <w:r w:rsidRPr="00CA30CC">
          <w:rPr>
            <w:rStyle w:val="Hyperlink"/>
            <w:noProof/>
            <w:lang w:val="sr-Cyrl-RS"/>
          </w:rPr>
          <w:t>2.2.1</w:t>
        </w:r>
        <w:r>
          <w:rPr>
            <w:rFonts w:asciiTheme="minorHAnsi" w:eastAsiaTheme="minorEastAsia" w:hAnsiTheme="minorHAnsi" w:cstheme="minorBidi"/>
            <w:noProof/>
            <w:sz w:val="22"/>
            <w:szCs w:val="22"/>
          </w:rPr>
          <w:tab/>
        </w:r>
        <w:r w:rsidRPr="00CA30CC">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_Toc29248410 \h </w:instrText>
        </w:r>
        <w:r>
          <w:rPr>
            <w:noProof/>
            <w:webHidden/>
          </w:rPr>
        </w:r>
        <w:r>
          <w:rPr>
            <w:noProof/>
            <w:webHidden/>
          </w:rPr>
          <w:fldChar w:fldCharType="separate"/>
        </w:r>
        <w:r>
          <w:rPr>
            <w:noProof/>
            <w:webHidden/>
          </w:rPr>
          <w:t>12</w:t>
        </w:r>
        <w:r>
          <w:rPr>
            <w:noProof/>
            <w:webHidden/>
          </w:rPr>
          <w:fldChar w:fldCharType="end"/>
        </w:r>
      </w:hyperlink>
    </w:p>
    <w:p w14:paraId="61C80667" w14:textId="54B18ABD"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11" w:history="1">
        <w:r w:rsidRPr="00CA30CC">
          <w:rPr>
            <w:rStyle w:val="Hyperlink"/>
            <w:noProof/>
            <w:lang w:val="sr-Cyrl-RS"/>
          </w:rPr>
          <w:t>2.2.2</w:t>
        </w:r>
        <w:r>
          <w:rPr>
            <w:rFonts w:asciiTheme="minorHAnsi" w:eastAsiaTheme="minorEastAsia" w:hAnsiTheme="minorHAnsi" w:cstheme="minorBidi"/>
            <w:noProof/>
            <w:sz w:val="22"/>
            <w:szCs w:val="22"/>
          </w:rPr>
          <w:tab/>
        </w:r>
        <w:r w:rsidRPr="00CA30CC">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_Toc29248411 \h </w:instrText>
        </w:r>
        <w:r>
          <w:rPr>
            <w:noProof/>
            <w:webHidden/>
          </w:rPr>
        </w:r>
        <w:r>
          <w:rPr>
            <w:noProof/>
            <w:webHidden/>
          </w:rPr>
          <w:fldChar w:fldCharType="separate"/>
        </w:r>
        <w:r>
          <w:rPr>
            <w:noProof/>
            <w:webHidden/>
          </w:rPr>
          <w:t>12</w:t>
        </w:r>
        <w:r>
          <w:rPr>
            <w:noProof/>
            <w:webHidden/>
          </w:rPr>
          <w:fldChar w:fldCharType="end"/>
        </w:r>
      </w:hyperlink>
    </w:p>
    <w:p w14:paraId="51AA7F20" w14:textId="05897882"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12" w:history="1">
        <w:r w:rsidRPr="00CA30CC">
          <w:rPr>
            <w:rStyle w:val="Hyperlink"/>
            <w:noProof/>
            <w:lang w:val="sr-Cyrl-RS"/>
          </w:rPr>
          <w:t>2.3</w:t>
        </w:r>
        <w:r>
          <w:rPr>
            <w:rFonts w:asciiTheme="minorHAnsi" w:eastAsiaTheme="minorEastAsia" w:hAnsiTheme="minorHAnsi" w:cstheme="minorBidi"/>
            <w:noProof/>
            <w:sz w:val="22"/>
            <w:szCs w:val="22"/>
          </w:rPr>
          <w:tab/>
        </w:r>
        <w:r w:rsidRPr="00CA30CC">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_Toc29248412 \h </w:instrText>
        </w:r>
        <w:r>
          <w:rPr>
            <w:noProof/>
            <w:webHidden/>
          </w:rPr>
        </w:r>
        <w:r>
          <w:rPr>
            <w:noProof/>
            <w:webHidden/>
          </w:rPr>
          <w:fldChar w:fldCharType="separate"/>
        </w:r>
        <w:r>
          <w:rPr>
            <w:noProof/>
            <w:webHidden/>
          </w:rPr>
          <w:t>13</w:t>
        </w:r>
        <w:r>
          <w:rPr>
            <w:noProof/>
            <w:webHidden/>
          </w:rPr>
          <w:fldChar w:fldCharType="end"/>
        </w:r>
      </w:hyperlink>
    </w:p>
    <w:p w14:paraId="14DBC312" w14:textId="6F0C2141"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13" w:history="1">
        <w:r w:rsidRPr="00CA30CC">
          <w:rPr>
            <w:rStyle w:val="Hyperlink"/>
            <w:noProof/>
            <w:lang w:val="sr-Cyrl-RS"/>
          </w:rPr>
          <w:t>2.3.1</w:t>
        </w:r>
        <w:r>
          <w:rPr>
            <w:rFonts w:asciiTheme="minorHAnsi" w:eastAsiaTheme="minorEastAsia" w:hAnsiTheme="minorHAnsi" w:cstheme="minorBidi"/>
            <w:noProof/>
            <w:sz w:val="22"/>
            <w:szCs w:val="22"/>
          </w:rPr>
          <w:tab/>
        </w:r>
        <w:r w:rsidRPr="00CA30CC">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_Toc29248413 \h </w:instrText>
        </w:r>
        <w:r>
          <w:rPr>
            <w:noProof/>
            <w:webHidden/>
          </w:rPr>
        </w:r>
        <w:r>
          <w:rPr>
            <w:noProof/>
            <w:webHidden/>
          </w:rPr>
          <w:fldChar w:fldCharType="separate"/>
        </w:r>
        <w:r>
          <w:rPr>
            <w:noProof/>
            <w:webHidden/>
          </w:rPr>
          <w:t>14</w:t>
        </w:r>
        <w:r>
          <w:rPr>
            <w:noProof/>
            <w:webHidden/>
          </w:rPr>
          <w:fldChar w:fldCharType="end"/>
        </w:r>
      </w:hyperlink>
    </w:p>
    <w:p w14:paraId="4DD75837" w14:textId="2D602945" w:rsidR="00ED5AED" w:rsidRDefault="00ED5AED">
      <w:pPr>
        <w:pStyle w:val="TOC1"/>
        <w:rPr>
          <w:rFonts w:asciiTheme="minorHAnsi" w:eastAsiaTheme="minorEastAsia" w:hAnsiTheme="minorHAnsi" w:cstheme="minorBidi"/>
          <w:noProof/>
          <w:sz w:val="22"/>
          <w:szCs w:val="22"/>
          <w:lang w:val="en-US"/>
        </w:rPr>
      </w:pPr>
      <w:hyperlink w:anchor="_Toc29248414" w:history="1">
        <w:r w:rsidRPr="00CA30CC">
          <w:rPr>
            <w:rStyle w:val="Hyperlink"/>
            <w:noProof/>
            <w:lang w:val="sr-Latn-CS"/>
          </w:rPr>
          <w:t>3.</w:t>
        </w:r>
        <w:r>
          <w:rPr>
            <w:rFonts w:asciiTheme="minorHAnsi" w:eastAsiaTheme="minorEastAsia" w:hAnsiTheme="minorHAnsi" w:cstheme="minorBidi"/>
            <w:noProof/>
            <w:sz w:val="22"/>
            <w:szCs w:val="22"/>
            <w:lang w:val="en-US"/>
          </w:rPr>
          <w:tab/>
        </w:r>
        <w:r w:rsidRPr="00CA30CC">
          <w:rPr>
            <w:rStyle w:val="Hyperlink"/>
            <w:noProof/>
            <w:lang w:val="sr-Cyrl-RS"/>
          </w:rPr>
          <w:t>Концепт решења</w:t>
        </w:r>
        <w:r>
          <w:rPr>
            <w:noProof/>
            <w:webHidden/>
          </w:rPr>
          <w:tab/>
        </w:r>
        <w:r>
          <w:rPr>
            <w:noProof/>
            <w:webHidden/>
          </w:rPr>
          <w:fldChar w:fldCharType="begin"/>
        </w:r>
        <w:r>
          <w:rPr>
            <w:noProof/>
            <w:webHidden/>
          </w:rPr>
          <w:instrText xml:space="preserve"> PAGEREF _Toc29248414 \h </w:instrText>
        </w:r>
        <w:r>
          <w:rPr>
            <w:noProof/>
            <w:webHidden/>
          </w:rPr>
        </w:r>
        <w:r>
          <w:rPr>
            <w:noProof/>
            <w:webHidden/>
          </w:rPr>
          <w:fldChar w:fldCharType="separate"/>
        </w:r>
        <w:r>
          <w:rPr>
            <w:noProof/>
            <w:webHidden/>
          </w:rPr>
          <w:t>17</w:t>
        </w:r>
        <w:r>
          <w:rPr>
            <w:noProof/>
            <w:webHidden/>
          </w:rPr>
          <w:fldChar w:fldCharType="end"/>
        </w:r>
      </w:hyperlink>
    </w:p>
    <w:p w14:paraId="5960052E" w14:textId="688F6B74"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15" w:history="1">
        <w:r w:rsidRPr="00CA30CC">
          <w:rPr>
            <w:rStyle w:val="Hyperlink"/>
            <w:noProof/>
            <w:lang w:val="sr-Cyrl-RS"/>
          </w:rPr>
          <w:t>3.1</w:t>
        </w:r>
        <w:r>
          <w:rPr>
            <w:rFonts w:asciiTheme="minorHAnsi" w:eastAsiaTheme="minorEastAsia" w:hAnsiTheme="minorHAnsi" w:cstheme="minorBidi"/>
            <w:noProof/>
            <w:sz w:val="22"/>
            <w:szCs w:val="22"/>
          </w:rPr>
          <w:tab/>
        </w:r>
        <w:r w:rsidRPr="00CA30CC">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_Toc29248415 \h </w:instrText>
        </w:r>
        <w:r>
          <w:rPr>
            <w:noProof/>
            <w:webHidden/>
          </w:rPr>
        </w:r>
        <w:r>
          <w:rPr>
            <w:noProof/>
            <w:webHidden/>
          </w:rPr>
          <w:fldChar w:fldCharType="separate"/>
        </w:r>
        <w:r>
          <w:rPr>
            <w:noProof/>
            <w:webHidden/>
          </w:rPr>
          <w:t>17</w:t>
        </w:r>
        <w:r>
          <w:rPr>
            <w:noProof/>
            <w:webHidden/>
          </w:rPr>
          <w:fldChar w:fldCharType="end"/>
        </w:r>
      </w:hyperlink>
    </w:p>
    <w:p w14:paraId="53B38F53" w14:textId="345CC49B"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16" w:history="1">
        <w:r w:rsidRPr="00CA30CC">
          <w:rPr>
            <w:rStyle w:val="Hyperlink"/>
            <w:noProof/>
            <w:lang w:val="sr-Cyrl-RS"/>
          </w:rPr>
          <w:t>3.2</w:t>
        </w:r>
        <w:r>
          <w:rPr>
            <w:rFonts w:asciiTheme="minorHAnsi" w:eastAsiaTheme="minorEastAsia" w:hAnsiTheme="minorHAnsi" w:cstheme="minorBidi"/>
            <w:noProof/>
            <w:sz w:val="22"/>
            <w:szCs w:val="22"/>
          </w:rPr>
          <w:tab/>
        </w:r>
        <w:r w:rsidRPr="00CA30CC">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_Toc29248416 \h </w:instrText>
        </w:r>
        <w:r>
          <w:rPr>
            <w:noProof/>
            <w:webHidden/>
          </w:rPr>
        </w:r>
        <w:r>
          <w:rPr>
            <w:noProof/>
            <w:webHidden/>
          </w:rPr>
          <w:fldChar w:fldCharType="separate"/>
        </w:r>
        <w:r>
          <w:rPr>
            <w:noProof/>
            <w:webHidden/>
          </w:rPr>
          <w:t>19</w:t>
        </w:r>
        <w:r>
          <w:rPr>
            <w:noProof/>
            <w:webHidden/>
          </w:rPr>
          <w:fldChar w:fldCharType="end"/>
        </w:r>
      </w:hyperlink>
    </w:p>
    <w:p w14:paraId="2A8E4649" w14:textId="0F5EC0C9"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17" w:history="1">
        <w:r w:rsidRPr="00CA30CC">
          <w:rPr>
            <w:rStyle w:val="Hyperlink"/>
            <w:noProof/>
            <w:lang w:val="sr-Cyrl-RS"/>
          </w:rPr>
          <w:t>3.3</w:t>
        </w:r>
        <w:r>
          <w:rPr>
            <w:rFonts w:asciiTheme="minorHAnsi" w:eastAsiaTheme="minorEastAsia" w:hAnsiTheme="minorHAnsi" w:cstheme="minorBidi"/>
            <w:noProof/>
            <w:sz w:val="22"/>
            <w:szCs w:val="22"/>
          </w:rPr>
          <w:tab/>
        </w:r>
        <w:r w:rsidRPr="00CA30CC">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_Toc29248417 \h </w:instrText>
        </w:r>
        <w:r>
          <w:rPr>
            <w:noProof/>
            <w:webHidden/>
          </w:rPr>
        </w:r>
        <w:r>
          <w:rPr>
            <w:noProof/>
            <w:webHidden/>
          </w:rPr>
          <w:fldChar w:fldCharType="separate"/>
        </w:r>
        <w:r>
          <w:rPr>
            <w:noProof/>
            <w:webHidden/>
          </w:rPr>
          <w:t>20</w:t>
        </w:r>
        <w:r>
          <w:rPr>
            <w:noProof/>
            <w:webHidden/>
          </w:rPr>
          <w:fldChar w:fldCharType="end"/>
        </w:r>
      </w:hyperlink>
    </w:p>
    <w:p w14:paraId="2F2B1DE9" w14:textId="3D5EE89C"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18" w:history="1">
        <w:r w:rsidRPr="00CA30CC">
          <w:rPr>
            <w:rStyle w:val="Hyperlink"/>
            <w:noProof/>
            <w:lang w:val="sr-Cyrl-RS"/>
          </w:rPr>
          <w:t>3.4</w:t>
        </w:r>
        <w:r>
          <w:rPr>
            <w:rFonts w:asciiTheme="minorHAnsi" w:eastAsiaTheme="minorEastAsia" w:hAnsiTheme="minorHAnsi" w:cstheme="minorBidi"/>
            <w:noProof/>
            <w:sz w:val="22"/>
            <w:szCs w:val="22"/>
          </w:rPr>
          <w:tab/>
        </w:r>
        <w:r w:rsidRPr="00CA30CC">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_Toc29248418 \h </w:instrText>
        </w:r>
        <w:r>
          <w:rPr>
            <w:noProof/>
            <w:webHidden/>
          </w:rPr>
        </w:r>
        <w:r>
          <w:rPr>
            <w:noProof/>
            <w:webHidden/>
          </w:rPr>
          <w:fldChar w:fldCharType="separate"/>
        </w:r>
        <w:r>
          <w:rPr>
            <w:noProof/>
            <w:webHidden/>
          </w:rPr>
          <w:t>23</w:t>
        </w:r>
        <w:r>
          <w:rPr>
            <w:noProof/>
            <w:webHidden/>
          </w:rPr>
          <w:fldChar w:fldCharType="end"/>
        </w:r>
      </w:hyperlink>
    </w:p>
    <w:p w14:paraId="242740BF" w14:textId="796AFAC8"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19" w:history="1">
        <w:r w:rsidRPr="00CA30CC">
          <w:rPr>
            <w:rStyle w:val="Hyperlink"/>
            <w:noProof/>
            <w:lang w:val="sr-Cyrl-RS"/>
          </w:rPr>
          <w:t>3.5</w:t>
        </w:r>
        <w:r>
          <w:rPr>
            <w:rFonts w:asciiTheme="minorHAnsi" w:eastAsiaTheme="minorEastAsia" w:hAnsiTheme="minorHAnsi" w:cstheme="minorBidi"/>
            <w:noProof/>
            <w:sz w:val="22"/>
            <w:szCs w:val="22"/>
          </w:rPr>
          <w:tab/>
        </w:r>
        <w:r w:rsidRPr="00CA30CC">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_Toc29248419 \h </w:instrText>
        </w:r>
        <w:r>
          <w:rPr>
            <w:noProof/>
            <w:webHidden/>
          </w:rPr>
        </w:r>
        <w:r>
          <w:rPr>
            <w:noProof/>
            <w:webHidden/>
          </w:rPr>
          <w:fldChar w:fldCharType="separate"/>
        </w:r>
        <w:r>
          <w:rPr>
            <w:noProof/>
            <w:webHidden/>
          </w:rPr>
          <w:t>24</w:t>
        </w:r>
        <w:r>
          <w:rPr>
            <w:noProof/>
            <w:webHidden/>
          </w:rPr>
          <w:fldChar w:fldCharType="end"/>
        </w:r>
      </w:hyperlink>
    </w:p>
    <w:p w14:paraId="10EBB5B5" w14:textId="295275EC" w:rsidR="00ED5AED" w:rsidRDefault="00ED5AED">
      <w:pPr>
        <w:pStyle w:val="TOC1"/>
        <w:rPr>
          <w:rFonts w:asciiTheme="minorHAnsi" w:eastAsiaTheme="minorEastAsia" w:hAnsiTheme="minorHAnsi" w:cstheme="minorBidi"/>
          <w:noProof/>
          <w:sz w:val="22"/>
          <w:szCs w:val="22"/>
          <w:lang w:val="en-US"/>
        </w:rPr>
      </w:pPr>
      <w:hyperlink w:anchor="_Toc29248420" w:history="1">
        <w:r w:rsidRPr="00CA30CC">
          <w:rPr>
            <w:rStyle w:val="Hyperlink"/>
            <w:noProof/>
            <w:lang w:val="sr-Cyrl-RS"/>
          </w:rPr>
          <w:t>4.</w:t>
        </w:r>
        <w:r>
          <w:rPr>
            <w:rFonts w:asciiTheme="minorHAnsi" w:eastAsiaTheme="minorEastAsia" w:hAnsiTheme="minorHAnsi" w:cstheme="minorBidi"/>
            <w:noProof/>
            <w:sz w:val="22"/>
            <w:szCs w:val="22"/>
            <w:lang w:val="en-US"/>
          </w:rPr>
          <w:tab/>
        </w:r>
        <w:r w:rsidRPr="00CA30CC">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_Toc29248420 \h </w:instrText>
        </w:r>
        <w:r>
          <w:rPr>
            <w:noProof/>
            <w:webHidden/>
          </w:rPr>
        </w:r>
        <w:r>
          <w:rPr>
            <w:noProof/>
            <w:webHidden/>
          </w:rPr>
          <w:fldChar w:fldCharType="separate"/>
        </w:r>
        <w:r>
          <w:rPr>
            <w:noProof/>
            <w:webHidden/>
          </w:rPr>
          <w:t>26</w:t>
        </w:r>
        <w:r>
          <w:rPr>
            <w:noProof/>
            <w:webHidden/>
          </w:rPr>
          <w:fldChar w:fldCharType="end"/>
        </w:r>
      </w:hyperlink>
    </w:p>
    <w:p w14:paraId="3DA69DD2" w14:textId="2AF05395"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21" w:history="1">
        <w:r w:rsidRPr="00CA30CC">
          <w:rPr>
            <w:rStyle w:val="Hyperlink"/>
            <w:noProof/>
            <w:lang w:val="sr-Cyrl-RS"/>
          </w:rPr>
          <w:t>4.1</w:t>
        </w:r>
        <w:r>
          <w:rPr>
            <w:rFonts w:asciiTheme="minorHAnsi" w:eastAsiaTheme="minorEastAsia" w:hAnsiTheme="minorHAnsi" w:cstheme="minorBidi"/>
            <w:noProof/>
            <w:sz w:val="22"/>
            <w:szCs w:val="22"/>
          </w:rPr>
          <w:tab/>
        </w:r>
        <w:r w:rsidRPr="00CA30CC">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_Toc29248421 \h </w:instrText>
        </w:r>
        <w:r>
          <w:rPr>
            <w:noProof/>
            <w:webHidden/>
          </w:rPr>
        </w:r>
        <w:r>
          <w:rPr>
            <w:noProof/>
            <w:webHidden/>
          </w:rPr>
          <w:fldChar w:fldCharType="separate"/>
        </w:r>
        <w:r>
          <w:rPr>
            <w:noProof/>
            <w:webHidden/>
          </w:rPr>
          <w:t>27</w:t>
        </w:r>
        <w:r>
          <w:rPr>
            <w:noProof/>
            <w:webHidden/>
          </w:rPr>
          <w:fldChar w:fldCharType="end"/>
        </w:r>
      </w:hyperlink>
    </w:p>
    <w:p w14:paraId="3C015C8D" w14:textId="2258A010"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22" w:history="1">
        <w:r w:rsidRPr="00CA30CC">
          <w:rPr>
            <w:rStyle w:val="Hyperlink"/>
            <w:noProof/>
            <w:lang w:val="sr-Cyrl-RS"/>
          </w:rPr>
          <w:t>4.2</w:t>
        </w:r>
        <w:r>
          <w:rPr>
            <w:rFonts w:asciiTheme="minorHAnsi" w:eastAsiaTheme="minorEastAsia" w:hAnsiTheme="minorHAnsi" w:cstheme="minorBidi"/>
            <w:noProof/>
            <w:sz w:val="22"/>
            <w:szCs w:val="22"/>
          </w:rPr>
          <w:tab/>
        </w:r>
        <w:r w:rsidRPr="00CA30CC">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_Toc29248422 \h </w:instrText>
        </w:r>
        <w:r>
          <w:rPr>
            <w:noProof/>
            <w:webHidden/>
          </w:rPr>
        </w:r>
        <w:r>
          <w:rPr>
            <w:noProof/>
            <w:webHidden/>
          </w:rPr>
          <w:fldChar w:fldCharType="separate"/>
        </w:r>
        <w:r>
          <w:rPr>
            <w:noProof/>
            <w:webHidden/>
          </w:rPr>
          <w:t>30</w:t>
        </w:r>
        <w:r>
          <w:rPr>
            <w:noProof/>
            <w:webHidden/>
          </w:rPr>
          <w:fldChar w:fldCharType="end"/>
        </w:r>
      </w:hyperlink>
    </w:p>
    <w:p w14:paraId="1B487035" w14:textId="6DCDBA79"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23" w:history="1">
        <w:r w:rsidRPr="00CA30CC">
          <w:rPr>
            <w:rStyle w:val="Hyperlink"/>
            <w:noProof/>
          </w:rPr>
          <w:t>4.2.1</w:t>
        </w:r>
        <w:r>
          <w:rPr>
            <w:rFonts w:asciiTheme="minorHAnsi" w:eastAsiaTheme="minorEastAsia" w:hAnsiTheme="minorHAnsi" w:cstheme="minorBidi"/>
            <w:noProof/>
            <w:sz w:val="22"/>
            <w:szCs w:val="22"/>
          </w:rPr>
          <w:tab/>
        </w:r>
        <w:r w:rsidRPr="00CA30CC">
          <w:rPr>
            <w:rStyle w:val="Hyperlink"/>
            <w:noProof/>
            <w:lang w:val="sr-Cyrl-RS"/>
          </w:rPr>
          <w:t xml:space="preserve">Реализација апстракције руковања фрејмовима - </w:t>
        </w:r>
        <w:r w:rsidRPr="00CA30CC">
          <w:rPr>
            <w:rStyle w:val="Hyperlink"/>
            <w:i/>
            <w:iCs/>
            <w:noProof/>
          </w:rPr>
          <w:t>FrameAccessEngine</w:t>
        </w:r>
        <w:r>
          <w:rPr>
            <w:noProof/>
            <w:webHidden/>
          </w:rPr>
          <w:tab/>
        </w:r>
        <w:r>
          <w:rPr>
            <w:noProof/>
            <w:webHidden/>
          </w:rPr>
          <w:fldChar w:fldCharType="begin"/>
        </w:r>
        <w:r>
          <w:rPr>
            <w:noProof/>
            <w:webHidden/>
          </w:rPr>
          <w:instrText xml:space="preserve"> PAGEREF _Toc29248423 \h </w:instrText>
        </w:r>
        <w:r>
          <w:rPr>
            <w:noProof/>
            <w:webHidden/>
          </w:rPr>
        </w:r>
        <w:r>
          <w:rPr>
            <w:noProof/>
            <w:webHidden/>
          </w:rPr>
          <w:fldChar w:fldCharType="separate"/>
        </w:r>
        <w:r>
          <w:rPr>
            <w:noProof/>
            <w:webHidden/>
          </w:rPr>
          <w:t>31</w:t>
        </w:r>
        <w:r>
          <w:rPr>
            <w:noProof/>
            <w:webHidden/>
          </w:rPr>
          <w:fldChar w:fldCharType="end"/>
        </w:r>
      </w:hyperlink>
    </w:p>
    <w:p w14:paraId="450552B5" w14:textId="3DF8F211"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24" w:history="1">
        <w:r w:rsidRPr="00CA30CC">
          <w:rPr>
            <w:rStyle w:val="Hyperlink"/>
            <w:noProof/>
          </w:rPr>
          <w:t>4.2.2</w:t>
        </w:r>
        <w:r>
          <w:rPr>
            <w:rFonts w:asciiTheme="minorHAnsi" w:eastAsiaTheme="minorEastAsia" w:hAnsiTheme="minorHAnsi" w:cstheme="minorBidi"/>
            <w:noProof/>
            <w:sz w:val="22"/>
            <w:szCs w:val="22"/>
          </w:rPr>
          <w:tab/>
        </w:r>
        <w:r w:rsidRPr="00CA30CC">
          <w:rPr>
            <w:rStyle w:val="Hyperlink"/>
            <w:noProof/>
            <w:lang w:val="sr-Cyrl-RS"/>
          </w:rPr>
          <w:t xml:space="preserve">Реализација апстракције добављања фрејмова – </w:t>
        </w:r>
        <w:r w:rsidRPr="00CA30CC">
          <w:rPr>
            <w:rStyle w:val="Hyperlink"/>
            <w:i/>
            <w:iCs/>
            <w:noProof/>
          </w:rPr>
          <w:t>FrameAccessClient</w:t>
        </w:r>
        <w:r>
          <w:rPr>
            <w:noProof/>
            <w:webHidden/>
          </w:rPr>
          <w:tab/>
        </w:r>
        <w:r>
          <w:rPr>
            <w:noProof/>
            <w:webHidden/>
          </w:rPr>
          <w:fldChar w:fldCharType="begin"/>
        </w:r>
        <w:r>
          <w:rPr>
            <w:noProof/>
            <w:webHidden/>
          </w:rPr>
          <w:instrText xml:space="preserve"> PAGEREF _Toc29248424 \h </w:instrText>
        </w:r>
        <w:r>
          <w:rPr>
            <w:noProof/>
            <w:webHidden/>
          </w:rPr>
        </w:r>
        <w:r>
          <w:rPr>
            <w:noProof/>
            <w:webHidden/>
          </w:rPr>
          <w:fldChar w:fldCharType="separate"/>
        </w:r>
        <w:r>
          <w:rPr>
            <w:noProof/>
            <w:webHidden/>
          </w:rPr>
          <w:t>35</w:t>
        </w:r>
        <w:r>
          <w:rPr>
            <w:noProof/>
            <w:webHidden/>
          </w:rPr>
          <w:fldChar w:fldCharType="end"/>
        </w:r>
      </w:hyperlink>
    </w:p>
    <w:p w14:paraId="7842BF18" w14:textId="1BE06F51" w:rsidR="00ED5AED" w:rsidRDefault="00ED5AED" w:rsidP="00ED5AED">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9248425" w:history="1">
        <w:r w:rsidRPr="00CA30CC">
          <w:rPr>
            <w:rStyle w:val="Hyperlink"/>
            <w:noProof/>
            <w:lang w:val="sr-Cyrl-RS"/>
          </w:rPr>
          <w:t>4.3</w:t>
        </w:r>
        <w:r>
          <w:rPr>
            <w:rFonts w:asciiTheme="minorHAnsi" w:eastAsiaTheme="minorEastAsia" w:hAnsiTheme="minorHAnsi" w:cstheme="minorBidi"/>
            <w:noProof/>
            <w:sz w:val="22"/>
            <w:szCs w:val="22"/>
          </w:rPr>
          <w:tab/>
        </w:r>
        <w:r w:rsidRPr="00CA30CC">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_Toc29248425 \h </w:instrText>
        </w:r>
        <w:r>
          <w:rPr>
            <w:noProof/>
            <w:webHidden/>
          </w:rPr>
        </w:r>
        <w:r>
          <w:rPr>
            <w:noProof/>
            <w:webHidden/>
          </w:rPr>
          <w:fldChar w:fldCharType="separate"/>
        </w:r>
        <w:r>
          <w:rPr>
            <w:noProof/>
            <w:webHidden/>
          </w:rPr>
          <w:t>36</w:t>
        </w:r>
        <w:r>
          <w:rPr>
            <w:noProof/>
            <w:webHidden/>
          </w:rPr>
          <w:fldChar w:fldCharType="end"/>
        </w:r>
      </w:hyperlink>
    </w:p>
    <w:p w14:paraId="33A9F7A7" w14:textId="3DFC95F1" w:rsidR="00ED5AED" w:rsidRDefault="00ED5AED">
      <w:pPr>
        <w:pStyle w:val="TOC3"/>
        <w:tabs>
          <w:tab w:val="left" w:pos="1667"/>
          <w:tab w:val="right" w:leader="dot" w:pos="9062"/>
        </w:tabs>
        <w:rPr>
          <w:rFonts w:asciiTheme="minorHAnsi" w:eastAsiaTheme="minorEastAsia" w:hAnsiTheme="minorHAnsi" w:cstheme="minorBidi"/>
          <w:noProof/>
          <w:sz w:val="22"/>
          <w:szCs w:val="22"/>
        </w:rPr>
      </w:pPr>
      <w:hyperlink w:anchor="_Toc29248426" w:history="1">
        <w:r w:rsidRPr="00CA30CC">
          <w:rPr>
            <w:rStyle w:val="Hyperlink"/>
            <w:noProof/>
            <w:lang w:val="sr-Cyrl-RS"/>
          </w:rPr>
          <w:t>4.3.1</w:t>
        </w:r>
        <w:r>
          <w:rPr>
            <w:rFonts w:asciiTheme="minorHAnsi" w:eastAsiaTheme="minorEastAsia" w:hAnsiTheme="minorHAnsi" w:cstheme="minorBidi"/>
            <w:noProof/>
            <w:sz w:val="22"/>
            <w:szCs w:val="22"/>
          </w:rPr>
          <w:tab/>
        </w:r>
        <w:r w:rsidRPr="00CA30CC">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_Toc29248426 \h </w:instrText>
        </w:r>
        <w:r>
          <w:rPr>
            <w:noProof/>
            <w:webHidden/>
          </w:rPr>
        </w:r>
        <w:r>
          <w:rPr>
            <w:noProof/>
            <w:webHidden/>
          </w:rPr>
          <w:fldChar w:fldCharType="separate"/>
        </w:r>
        <w:r>
          <w:rPr>
            <w:noProof/>
            <w:webHidden/>
          </w:rPr>
          <w:t>37</w:t>
        </w:r>
        <w:r>
          <w:rPr>
            <w:noProof/>
            <w:webHidden/>
          </w:rPr>
          <w:fldChar w:fldCharType="end"/>
        </w:r>
      </w:hyperlink>
    </w:p>
    <w:p w14:paraId="1A8E85EE" w14:textId="10348010" w:rsidR="00ED5AED" w:rsidRDefault="00ED5AED" w:rsidP="00ED5AE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248427" w:history="1">
        <w:r w:rsidRPr="00CA30CC">
          <w:rPr>
            <w:rStyle w:val="Hyperlink"/>
            <w:noProof/>
            <w:lang w:val="sr-Cyrl-RS"/>
          </w:rPr>
          <w:t>4.3.2</w:t>
        </w:r>
        <w:r>
          <w:rPr>
            <w:rFonts w:asciiTheme="minorHAnsi" w:eastAsiaTheme="minorEastAsia" w:hAnsiTheme="minorHAnsi" w:cstheme="minorBidi"/>
            <w:noProof/>
            <w:sz w:val="22"/>
            <w:szCs w:val="22"/>
          </w:rPr>
          <w:tab/>
        </w:r>
        <w:r w:rsidRPr="00CA30CC">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_Toc29248427 \h </w:instrText>
        </w:r>
        <w:r>
          <w:rPr>
            <w:noProof/>
            <w:webHidden/>
          </w:rPr>
        </w:r>
        <w:r>
          <w:rPr>
            <w:noProof/>
            <w:webHidden/>
          </w:rPr>
          <w:fldChar w:fldCharType="separate"/>
        </w:r>
        <w:r>
          <w:rPr>
            <w:noProof/>
            <w:webHidden/>
          </w:rPr>
          <w:t>38</w:t>
        </w:r>
        <w:r>
          <w:rPr>
            <w:noProof/>
            <w:webHidden/>
          </w:rPr>
          <w:fldChar w:fldCharType="end"/>
        </w:r>
      </w:hyperlink>
    </w:p>
    <w:p w14:paraId="68B4C124" w14:textId="4F36C474" w:rsidR="00ED5AED" w:rsidRDefault="00ED5AED">
      <w:pPr>
        <w:pStyle w:val="TOC1"/>
        <w:rPr>
          <w:rFonts w:asciiTheme="minorHAnsi" w:eastAsiaTheme="minorEastAsia" w:hAnsiTheme="minorHAnsi" w:cstheme="minorBidi"/>
          <w:noProof/>
          <w:sz w:val="22"/>
          <w:szCs w:val="22"/>
          <w:lang w:val="en-US"/>
        </w:rPr>
      </w:pPr>
      <w:hyperlink w:anchor="_Toc29248428" w:history="1">
        <w:r w:rsidRPr="00CA30CC">
          <w:rPr>
            <w:rStyle w:val="Hyperlink"/>
            <w:noProof/>
          </w:rPr>
          <w:t>5.</w:t>
        </w:r>
        <w:r>
          <w:rPr>
            <w:rFonts w:asciiTheme="minorHAnsi" w:eastAsiaTheme="minorEastAsia" w:hAnsiTheme="minorHAnsi" w:cstheme="minorBidi"/>
            <w:noProof/>
            <w:sz w:val="22"/>
            <w:szCs w:val="22"/>
            <w:lang w:val="en-US"/>
          </w:rPr>
          <w:tab/>
        </w:r>
        <w:r w:rsidRPr="00CA30CC">
          <w:rPr>
            <w:rStyle w:val="Hyperlink"/>
            <w:noProof/>
            <w:lang w:val="sr-Cyrl-RS"/>
          </w:rPr>
          <w:t>Резултати</w:t>
        </w:r>
        <w:r>
          <w:rPr>
            <w:noProof/>
            <w:webHidden/>
          </w:rPr>
          <w:tab/>
        </w:r>
        <w:r>
          <w:rPr>
            <w:noProof/>
            <w:webHidden/>
          </w:rPr>
          <w:fldChar w:fldCharType="begin"/>
        </w:r>
        <w:r>
          <w:rPr>
            <w:noProof/>
            <w:webHidden/>
          </w:rPr>
          <w:instrText xml:space="preserve"> PAGEREF _Toc29248428 \h </w:instrText>
        </w:r>
        <w:r>
          <w:rPr>
            <w:noProof/>
            <w:webHidden/>
          </w:rPr>
        </w:r>
        <w:r>
          <w:rPr>
            <w:noProof/>
            <w:webHidden/>
          </w:rPr>
          <w:fldChar w:fldCharType="separate"/>
        </w:r>
        <w:r>
          <w:rPr>
            <w:noProof/>
            <w:webHidden/>
          </w:rPr>
          <w:t>40</w:t>
        </w:r>
        <w:r>
          <w:rPr>
            <w:noProof/>
            <w:webHidden/>
          </w:rPr>
          <w:fldChar w:fldCharType="end"/>
        </w:r>
      </w:hyperlink>
    </w:p>
    <w:p w14:paraId="79627F6E" w14:textId="0446CF31" w:rsidR="00ED5AED" w:rsidRDefault="00ED5AED" w:rsidP="00ED5AED">
      <w:pPr>
        <w:pStyle w:val="TOC2"/>
        <w:tabs>
          <w:tab w:val="left" w:pos="1400"/>
          <w:tab w:val="right" w:leader="dot" w:pos="9062"/>
        </w:tabs>
        <w:ind w:left="720" w:firstLine="47"/>
        <w:rPr>
          <w:rFonts w:asciiTheme="minorHAnsi" w:eastAsiaTheme="minorEastAsia" w:hAnsiTheme="minorHAnsi" w:cstheme="minorBidi"/>
          <w:noProof/>
          <w:sz w:val="22"/>
          <w:szCs w:val="22"/>
        </w:rPr>
      </w:pPr>
      <w:hyperlink w:anchor="_Toc29248429" w:history="1">
        <w:r w:rsidRPr="00CA30CC">
          <w:rPr>
            <w:rStyle w:val="Hyperlink"/>
            <w:noProof/>
            <w:lang w:val="sr-Cyrl-RS"/>
          </w:rPr>
          <w:t>5.1</w:t>
        </w:r>
        <w:r>
          <w:rPr>
            <w:rFonts w:asciiTheme="minorHAnsi" w:eastAsiaTheme="minorEastAsia" w:hAnsiTheme="minorHAnsi" w:cstheme="minorBidi"/>
            <w:noProof/>
            <w:sz w:val="22"/>
            <w:szCs w:val="22"/>
          </w:rPr>
          <w:tab/>
        </w:r>
        <w:r w:rsidRPr="00CA30CC">
          <w:rPr>
            <w:rStyle w:val="Hyperlink"/>
            <w:noProof/>
            <w:lang w:val="sr-Cyrl-RS"/>
          </w:rPr>
          <w:t xml:space="preserve">Мерење брзине чувања једног фрејма у зони дељене меморије </w:t>
        </w:r>
        <w:r w:rsidRPr="00CA30CC">
          <w:rPr>
            <w:rStyle w:val="Hyperlink"/>
            <w:i/>
            <w:iCs/>
            <w:noProof/>
          </w:rPr>
          <w:t>Linux</w:t>
        </w:r>
        <w:r w:rsidRPr="00CA30CC">
          <w:rPr>
            <w:rStyle w:val="Hyperlink"/>
            <w:noProof/>
          </w:rPr>
          <w:t xml:space="preserve"> </w:t>
        </w:r>
        <w:r w:rsidRPr="00CA30CC">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_Toc29248429 \h </w:instrText>
        </w:r>
        <w:r>
          <w:rPr>
            <w:noProof/>
            <w:webHidden/>
          </w:rPr>
        </w:r>
        <w:r>
          <w:rPr>
            <w:noProof/>
            <w:webHidden/>
          </w:rPr>
          <w:fldChar w:fldCharType="separate"/>
        </w:r>
        <w:r>
          <w:rPr>
            <w:noProof/>
            <w:webHidden/>
          </w:rPr>
          <w:t>40</w:t>
        </w:r>
        <w:r>
          <w:rPr>
            <w:noProof/>
            <w:webHidden/>
          </w:rPr>
          <w:fldChar w:fldCharType="end"/>
        </w:r>
      </w:hyperlink>
    </w:p>
    <w:p w14:paraId="52BF9ABE" w14:textId="59164A82" w:rsidR="00ED5AED" w:rsidRDefault="00ED5AED">
      <w:pPr>
        <w:pStyle w:val="TOC2"/>
        <w:tabs>
          <w:tab w:val="left" w:pos="1400"/>
          <w:tab w:val="right" w:leader="dot" w:pos="9062"/>
        </w:tabs>
        <w:rPr>
          <w:rFonts w:asciiTheme="minorHAnsi" w:eastAsiaTheme="minorEastAsia" w:hAnsiTheme="minorHAnsi" w:cstheme="minorBidi"/>
          <w:noProof/>
          <w:sz w:val="22"/>
          <w:szCs w:val="22"/>
        </w:rPr>
      </w:pPr>
      <w:hyperlink w:anchor="_Toc29248430" w:history="1">
        <w:r w:rsidRPr="00CA30CC">
          <w:rPr>
            <w:rStyle w:val="Hyperlink"/>
            <w:noProof/>
            <w:lang w:val="sr-Cyrl-RS"/>
          </w:rPr>
          <w:t>5.2</w:t>
        </w:r>
        <w:r>
          <w:rPr>
            <w:rFonts w:asciiTheme="minorHAnsi" w:eastAsiaTheme="minorEastAsia" w:hAnsiTheme="minorHAnsi" w:cstheme="minorBidi"/>
            <w:noProof/>
            <w:sz w:val="22"/>
            <w:szCs w:val="22"/>
          </w:rPr>
          <w:tab/>
        </w:r>
        <w:r w:rsidRPr="00CA30CC">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_Toc29248430 \h </w:instrText>
        </w:r>
        <w:r>
          <w:rPr>
            <w:noProof/>
            <w:webHidden/>
          </w:rPr>
        </w:r>
        <w:r>
          <w:rPr>
            <w:noProof/>
            <w:webHidden/>
          </w:rPr>
          <w:fldChar w:fldCharType="separate"/>
        </w:r>
        <w:r>
          <w:rPr>
            <w:noProof/>
            <w:webHidden/>
          </w:rPr>
          <w:t>41</w:t>
        </w:r>
        <w:r>
          <w:rPr>
            <w:noProof/>
            <w:webHidden/>
          </w:rPr>
          <w:fldChar w:fldCharType="end"/>
        </w:r>
      </w:hyperlink>
    </w:p>
    <w:p w14:paraId="1BA04790" w14:textId="5A02635E" w:rsidR="00ED5AED" w:rsidRDefault="00ED5AED" w:rsidP="00ED5AE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248431" w:history="1">
        <w:r w:rsidRPr="00CA30CC">
          <w:rPr>
            <w:rStyle w:val="Hyperlink"/>
            <w:noProof/>
            <w:lang w:val="sr-Cyrl-RS"/>
          </w:rPr>
          <w:t>5.2.1</w:t>
        </w:r>
        <w:r>
          <w:rPr>
            <w:rFonts w:asciiTheme="minorHAnsi" w:eastAsiaTheme="minorEastAsia" w:hAnsiTheme="minorHAnsi" w:cstheme="minorBidi"/>
            <w:noProof/>
            <w:sz w:val="22"/>
            <w:szCs w:val="22"/>
          </w:rPr>
          <w:tab/>
        </w:r>
        <w:r w:rsidRPr="00CA30CC">
          <w:rPr>
            <w:rStyle w:val="Hyperlink"/>
            <w:noProof/>
            <w:lang w:val="sr-Cyrl-RS"/>
          </w:rPr>
          <w:t xml:space="preserve">Мерење времена потребно за чување једног фрејма у дељеној меморији </w:t>
        </w:r>
        <w:r w:rsidRPr="00CA30CC">
          <w:rPr>
            <w:rStyle w:val="Hyperlink"/>
            <w:i/>
            <w:iCs/>
            <w:noProof/>
            <w:lang w:val="sr-Latn-RS"/>
          </w:rPr>
          <w:t>Linux</w:t>
        </w:r>
        <w:r w:rsidRPr="00CA30CC">
          <w:rPr>
            <w:rStyle w:val="Hyperlink"/>
            <w:noProof/>
            <w:lang w:val="sr-Latn-RS"/>
          </w:rPr>
          <w:t xml:space="preserve"> </w:t>
        </w:r>
        <w:r w:rsidRPr="00CA30CC">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_Toc29248431 \h </w:instrText>
        </w:r>
        <w:r>
          <w:rPr>
            <w:noProof/>
            <w:webHidden/>
          </w:rPr>
        </w:r>
        <w:r>
          <w:rPr>
            <w:noProof/>
            <w:webHidden/>
          </w:rPr>
          <w:fldChar w:fldCharType="separate"/>
        </w:r>
        <w:r>
          <w:rPr>
            <w:noProof/>
            <w:webHidden/>
          </w:rPr>
          <w:t>41</w:t>
        </w:r>
        <w:r>
          <w:rPr>
            <w:noProof/>
            <w:webHidden/>
          </w:rPr>
          <w:fldChar w:fldCharType="end"/>
        </w:r>
      </w:hyperlink>
    </w:p>
    <w:p w14:paraId="6EE61F4C" w14:textId="64016D43" w:rsidR="00ED5AED" w:rsidRDefault="00ED5AED" w:rsidP="00ED5AE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248432" w:history="1">
        <w:r w:rsidRPr="00CA30CC">
          <w:rPr>
            <w:rStyle w:val="Hyperlink"/>
            <w:noProof/>
            <w:lang w:val="sr-Cyrl-RS"/>
          </w:rPr>
          <w:t>5.2.2</w:t>
        </w:r>
        <w:r>
          <w:rPr>
            <w:rFonts w:asciiTheme="minorHAnsi" w:eastAsiaTheme="minorEastAsia" w:hAnsiTheme="minorHAnsi" w:cstheme="minorBidi"/>
            <w:noProof/>
            <w:sz w:val="22"/>
            <w:szCs w:val="22"/>
          </w:rPr>
          <w:tab/>
        </w:r>
        <w:r w:rsidRPr="00CA30CC">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_Toc29248432 \h </w:instrText>
        </w:r>
        <w:r>
          <w:rPr>
            <w:noProof/>
            <w:webHidden/>
          </w:rPr>
        </w:r>
        <w:r>
          <w:rPr>
            <w:noProof/>
            <w:webHidden/>
          </w:rPr>
          <w:fldChar w:fldCharType="separate"/>
        </w:r>
        <w:r>
          <w:rPr>
            <w:noProof/>
            <w:webHidden/>
          </w:rPr>
          <w:t>42</w:t>
        </w:r>
        <w:r>
          <w:rPr>
            <w:noProof/>
            <w:webHidden/>
          </w:rPr>
          <w:fldChar w:fldCharType="end"/>
        </w:r>
      </w:hyperlink>
    </w:p>
    <w:p w14:paraId="0D4BAB76" w14:textId="404ACFE3" w:rsidR="00ED5AED" w:rsidRDefault="00ED5AED">
      <w:pPr>
        <w:pStyle w:val="TOC1"/>
        <w:rPr>
          <w:rFonts w:asciiTheme="minorHAnsi" w:eastAsiaTheme="minorEastAsia" w:hAnsiTheme="minorHAnsi" w:cstheme="minorBidi"/>
          <w:noProof/>
          <w:sz w:val="22"/>
          <w:szCs w:val="22"/>
          <w:lang w:val="en-US"/>
        </w:rPr>
      </w:pPr>
      <w:hyperlink w:anchor="_Toc29248433" w:history="1">
        <w:r w:rsidRPr="00CA30CC">
          <w:rPr>
            <w:rStyle w:val="Hyperlink"/>
            <w:noProof/>
          </w:rPr>
          <w:t>6.</w:t>
        </w:r>
        <w:r>
          <w:rPr>
            <w:rFonts w:asciiTheme="minorHAnsi" w:eastAsiaTheme="minorEastAsia" w:hAnsiTheme="minorHAnsi" w:cstheme="minorBidi"/>
            <w:noProof/>
            <w:sz w:val="22"/>
            <w:szCs w:val="22"/>
            <w:lang w:val="en-US"/>
          </w:rPr>
          <w:tab/>
        </w:r>
        <w:r w:rsidRPr="00CA30CC">
          <w:rPr>
            <w:rStyle w:val="Hyperlink"/>
            <w:noProof/>
            <w:lang w:val="sr-Cyrl-RS"/>
          </w:rPr>
          <w:t>Закључак</w:t>
        </w:r>
        <w:r>
          <w:rPr>
            <w:noProof/>
            <w:webHidden/>
          </w:rPr>
          <w:tab/>
        </w:r>
        <w:r>
          <w:rPr>
            <w:noProof/>
            <w:webHidden/>
          </w:rPr>
          <w:fldChar w:fldCharType="begin"/>
        </w:r>
        <w:r>
          <w:rPr>
            <w:noProof/>
            <w:webHidden/>
          </w:rPr>
          <w:instrText xml:space="preserve"> PAGEREF _Toc29248433 \h </w:instrText>
        </w:r>
        <w:r>
          <w:rPr>
            <w:noProof/>
            <w:webHidden/>
          </w:rPr>
        </w:r>
        <w:r>
          <w:rPr>
            <w:noProof/>
            <w:webHidden/>
          </w:rPr>
          <w:fldChar w:fldCharType="separate"/>
        </w:r>
        <w:r>
          <w:rPr>
            <w:noProof/>
            <w:webHidden/>
          </w:rPr>
          <w:t>46</w:t>
        </w:r>
        <w:r>
          <w:rPr>
            <w:noProof/>
            <w:webHidden/>
          </w:rPr>
          <w:fldChar w:fldCharType="end"/>
        </w:r>
      </w:hyperlink>
    </w:p>
    <w:p w14:paraId="2AFD834B" w14:textId="048EB178" w:rsidR="00ED5AED" w:rsidRDefault="00ED5AED">
      <w:pPr>
        <w:pStyle w:val="TOC1"/>
        <w:rPr>
          <w:rFonts w:asciiTheme="minorHAnsi" w:eastAsiaTheme="minorEastAsia" w:hAnsiTheme="minorHAnsi" w:cstheme="minorBidi"/>
          <w:noProof/>
          <w:sz w:val="22"/>
          <w:szCs w:val="22"/>
          <w:lang w:val="en-US"/>
        </w:rPr>
      </w:pPr>
      <w:hyperlink w:anchor="_Toc29248434" w:history="1">
        <w:r w:rsidRPr="00CA30CC">
          <w:rPr>
            <w:rStyle w:val="Hyperlink"/>
            <w:noProof/>
          </w:rPr>
          <w:t>7.</w:t>
        </w:r>
        <w:r>
          <w:rPr>
            <w:rFonts w:asciiTheme="minorHAnsi" w:eastAsiaTheme="minorEastAsia" w:hAnsiTheme="minorHAnsi" w:cstheme="minorBidi"/>
            <w:noProof/>
            <w:sz w:val="22"/>
            <w:szCs w:val="22"/>
            <w:lang w:val="en-US"/>
          </w:rPr>
          <w:tab/>
        </w:r>
        <w:r w:rsidRPr="00CA30CC">
          <w:rPr>
            <w:rStyle w:val="Hyperlink"/>
            <w:noProof/>
            <w:lang w:val="sr-Cyrl-RS"/>
          </w:rPr>
          <w:t>Литература</w:t>
        </w:r>
        <w:r>
          <w:rPr>
            <w:noProof/>
            <w:webHidden/>
          </w:rPr>
          <w:tab/>
        </w:r>
        <w:r>
          <w:rPr>
            <w:noProof/>
            <w:webHidden/>
          </w:rPr>
          <w:fldChar w:fldCharType="begin"/>
        </w:r>
        <w:r>
          <w:rPr>
            <w:noProof/>
            <w:webHidden/>
          </w:rPr>
          <w:instrText xml:space="preserve"> PAGEREF _Toc29248434 \h </w:instrText>
        </w:r>
        <w:r>
          <w:rPr>
            <w:noProof/>
            <w:webHidden/>
          </w:rPr>
        </w:r>
        <w:r>
          <w:rPr>
            <w:noProof/>
            <w:webHidden/>
          </w:rPr>
          <w:fldChar w:fldCharType="separate"/>
        </w:r>
        <w:r>
          <w:rPr>
            <w:noProof/>
            <w:webHidden/>
          </w:rPr>
          <w:t>47</w:t>
        </w:r>
        <w:r>
          <w:rPr>
            <w:noProof/>
            <w:webHidden/>
          </w:rPr>
          <w:fldChar w:fldCharType="end"/>
        </w:r>
      </w:hyperlink>
    </w:p>
    <w:p w14:paraId="68746878" w14:textId="5AA29B47"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59D9AEDD" w14:textId="751D9F9C" w:rsidR="00D56B9D"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D56B9D">
        <w:rPr>
          <w:noProof/>
        </w:rPr>
        <w:t>Слика 2.1</w:t>
      </w:r>
      <w:r w:rsidR="00D56B9D" w:rsidRPr="005A7C04">
        <w:rPr>
          <w:noProof/>
          <w:lang w:val="sr-Cyrl-RS"/>
        </w:rPr>
        <w:t xml:space="preserve"> Детаљни приказ чланова </w:t>
      </w:r>
      <w:r w:rsidR="00D56B9D" w:rsidRPr="005A7C04">
        <w:rPr>
          <w:i/>
          <w:iCs/>
          <w:noProof/>
        </w:rPr>
        <w:t>AUTOSAR</w:t>
      </w:r>
      <w:r w:rsidR="00D56B9D" w:rsidRPr="005A7C04">
        <w:rPr>
          <w:noProof/>
          <w:lang w:val="sr-Cyrl-RS"/>
        </w:rPr>
        <w:t xml:space="preserve"> конзорцијума [7]</w:t>
      </w:r>
      <w:r w:rsidR="00D56B9D">
        <w:rPr>
          <w:noProof/>
        </w:rPr>
        <w:tab/>
      </w:r>
      <w:r w:rsidR="00D56B9D">
        <w:rPr>
          <w:noProof/>
        </w:rPr>
        <w:fldChar w:fldCharType="begin"/>
      </w:r>
      <w:r w:rsidR="00D56B9D">
        <w:rPr>
          <w:noProof/>
        </w:rPr>
        <w:instrText xml:space="preserve"> PAGEREF _Toc29248478 \h </w:instrText>
      </w:r>
      <w:r w:rsidR="00D56B9D">
        <w:rPr>
          <w:noProof/>
        </w:rPr>
      </w:r>
      <w:r w:rsidR="00D56B9D">
        <w:rPr>
          <w:noProof/>
        </w:rPr>
        <w:fldChar w:fldCharType="separate"/>
      </w:r>
      <w:r w:rsidR="00D56B9D">
        <w:rPr>
          <w:noProof/>
        </w:rPr>
        <w:t>5</w:t>
      </w:r>
      <w:r w:rsidR="00D56B9D">
        <w:rPr>
          <w:noProof/>
        </w:rPr>
        <w:fldChar w:fldCharType="end"/>
      </w:r>
    </w:p>
    <w:p w14:paraId="0F1629C8" w14:textId="4AD49A9B"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5A7C04">
        <w:rPr>
          <w:noProof/>
          <w:lang w:val="sr-Cyrl-RS"/>
        </w:rPr>
        <w:t xml:space="preserve"> Приказ комуникације у </w:t>
      </w:r>
      <w:r w:rsidRPr="005A7C04">
        <w:rPr>
          <w:i/>
          <w:iCs/>
          <w:noProof/>
          <w:lang w:val="sr-Latn-RS"/>
        </w:rPr>
        <w:t>SOA</w:t>
      </w:r>
      <w:r w:rsidRPr="005A7C04">
        <w:rPr>
          <w:noProof/>
          <w:lang w:val="sr-Cyrl-RS"/>
        </w:rPr>
        <w:t xml:space="preserve"> адаптивне платформе</w:t>
      </w:r>
      <w:r w:rsidRPr="005A7C04">
        <w:rPr>
          <w:noProof/>
          <w:lang w:val="sr-Latn-RS"/>
        </w:rPr>
        <w:t xml:space="preserve"> [12]</w:t>
      </w:r>
      <w:r>
        <w:rPr>
          <w:noProof/>
        </w:rPr>
        <w:tab/>
      </w:r>
      <w:r>
        <w:rPr>
          <w:noProof/>
        </w:rPr>
        <w:fldChar w:fldCharType="begin"/>
      </w:r>
      <w:r>
        <w:rPr>
          <w:noProof/>
        </w:rPr>
        <w:instrText xml:space="preserve"> PAGEREF _Toc29248479 \h </w:instrText>
      </w:r>
      <w:r>
        <w:rPr>
          <w:noProof/>
        </w:rPr>
      </w:r>
      <w:r>
        <w:rPr>
          <w:noProof/>
        </w:rPr>
        <w:fldChar w:fldCharType="separate"/>
      </w:r>
      <w:r>
        <w:rPr>
          <w:noProof/>
        </w:rPr>
        <w:t>8</w:t>
      </w:r>
      <w:r>
        <w:rPr>
          <w:noProof/>
        </w:rPr>
        <w:fldChar w:fldCharType="end"/>
      </w:r>
    </w:p>
    <w:p w14:paraId="604D9ACC" w14:textId="104FE0B1"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5A7C04">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_Toc29248480 \h </w:instrText>
      </w:r>
      <w:r>
        <w:rPr>
          <w:noProof/>
        </w:rPr>
      </w:r>
      <w:r>
        <w:rPr>
          <w:noProof/>
        </w:rPr>
        <w:fldChar w:fldCharType="separate"/>
      </w:r>
      <w:r>
        <w:rPr>
          <w:noProof/>
        </w:rPr>
        <w:t>9</w:t>
      </w:r>
      <w:r>
        <w:rPr>
          <w:noProof/>
        </w:rPr>
        <w:fldChar w:fldCharType="end"/>
      </w:r>
    </w:p>
    <w:p w14:paraId="1C386658" w14:textId="1F9E2BCF"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5A7C04">
        <w:rPr>
          <w:noProof/>
          <w:lang w:val="sr-Cyrl-RS"/>
        </w:rPr>
        <w:t xml:space="preserve"> Дијаграм прелаза стања приликом покретања </w:t>
      </w:r>
      <w:r w:rsidRPr="005A7C04">
        <w:rPr>
          <w:i/>
          <w:iCs/>
          <w:noProof/>
          <w:lang w:val="sr-Cyrl-RS"/>
        </w:rPr>
        <w:t>ЕМ</w:t>
      </w:r>
      <w:r>
        <w:rPr>
          <w:noProof/>
        </w:rPr>
        <w:tab/>
      </w:r>
      <w:r>
        <w:rPr>
          <w:noProof/>
        </w:rPr>
        <w:fldChar w:fldCharType="begin"/>
      </w:r>
      <w:r>
        <w:rPr>
          <w:noProof/>
        </w:rPr>
        <w:instrText xml:space="preserve"> PAGEREF _Toc29248481 \h </w:instrText>
      </w:r>
      <w:r>
        <w:rPr>
          <w:noProof/>
        </w:rPr>
      </w:r>
      <w:r>
        <w:rPr>
          <w:noProof/>
        </w:rPr>
        <w:fldChar w:fldCharType="separate"/>
      </w:r>
      <w:r>
        <w:rPr>
          <w:noProof/>
        </w:rPr>
        <w:t>9</w:t>
      </w:r>
      <w:r>
        <w:rPr>
          <w:noProof/>
        </w:rPr>
        <w:fldChar w:fldCharType="end"/>
      </w:r>
    </w:p>
    <w:p w14:paraId="3ABAF677" w14:textId="5DF4991C"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5A7C04">
        <w:rPr>
          <w:noProof/>
          <w:lang w:val="sr-Cyrl-RS"/>
        </w:rPr>
        <w:t xml:space="preserve"> </w:t>
      </w:r>
      <w:r w:rsidRPr="005A7C04">
        <w:rPr>
          <w:i/>
          <w:iCs/>
          <w:noProof/>
          <w:lang w:val="sr-Latn-RS"/>
        </w:rPr>
        <w:t>ALPHA</w:t>
      </w:r>
      <w:r w:rsidRPr="005A7C04">
        <w:rPr>
          <w:noProof/>
          <w:lang w:val="sr-Latn-RS"/>
        </w:rPr>
        <w:t xml:space="preserve"> </w:t>
      </w:r>
      <w:r w:rsidRPr="005A7C04">
        <w:rPr>
          <w:noProof/>
          <w:lang w:val="sr-Cyrl-RS"/>
        </w:rPr>
        <w:t>развојна платформа [5]</w:t>
      </w:r>
      <w:r>
        <w:rPr>
          <w:noProof/>
        </w:rPr>
        <w:tab/>
      </w:r>
      <w:r>
        <w:rPr>
          <w:noProof/>
        </w:rPr>
        <w:fldChar w:fldCharType="begin"/>
      </w:r>
      <w:r>
        <w:rPr>
          <w:noProof/>
        </w:rPr>
        <w:instrText xml:space="preserve"> PAGEREF _Toc29248482 \h </w:instrText>
      </w:r>
      <w:r>
        <w:rPr>
          <w:noProof/>
        </w:rPr>
      </w:r>
      <w:r>
        <w:rPr>
          <w:noProof/>
        </w:rPr>
        <w:fldChar w:fldCharType="separate"/>
      </w:r>
      <w:r>
        <w:rPr>
          <w:noProof/>
        </w:rPr>
        <w:t>14</w:t>
      </w:r>
      <w:r>
        <w:rPr>
          <w:noProof/>
        </w:rPr>
        <w:fldChar w:fldCharType="end"/>
      </w:r>
    </w:p>
    <w:p w14:paraId="318E0B6C" w14:textId="72002826"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5A7C04">
        <w:rPr>
          <w:noProof/>
          <w:lang w:val="sr-Cyrl-RS"/>
        </w:rPr>
        <w:t xml:space="preserve"> Блок дијаграм </w:t>
      </w:r>
      <w:r w:rsidRPr="005A7C04">
        <w:rPr>
          <w:i/>
          <w:iCs/>
          <w:noProof/>
        </w:rPr>
        <w:t>TDA2x</w:t>
      </w:r>
      <w:r w:rsidRPr="005A7C04">
        <w:rPr>
          <w:noProof/>
          <w:lang w:val="sr-Cyrl-RS"/>
        </w:rPr>
        <w:t xml:space="preserve"> система на чипу [20]</w:t>
      </w:r>
      <w:r>
        <w:rPr>
          <w:noProof/>
        </w:rPr>
        <w:tab/>
      </w:r>
      <w:r>
        <w:rPr>
          <w:noProof/>
        </w:rPr>
        <w:fldChar w:fldCharType="begin"/>
      </w:r>
      <w:r>
        <w:rPr>
          <w:noProof/>
        </w:rPr>
        <w:instrText xml:space="preserve"> PAGEREF _Toc29248483 \h </w:instrText>
      </w:r>
      <w:r>
        <w:rPr>
          <w:noProof/>
        </w:rPr>
      </w:r>
      <w:r>
        <w:rPr>
          <w:noProof/>
        </w:rPr>
        <w:fldChar w:fldCharType="separate"/>
      </w:r>
      <w:r>
        <w:rPr>
          <w:noProof/>
        </w:rPr>
        <w:t>15</w:t>
      </w:r>
      <w:r>
        <w:rPr>
          <w:noProof/>
        </w:rPr>
        <w:fldChar w:fldCharType="end"/>
      </w:r>
    </w:p>
    <w:p w14:paraId="3159000F" w14:textId="1FDF7BAF"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5A7C04">
        <w:rPr>
          <w:noProof/>
          <w:lang w:val="sr-Cyrl-RS"/>
        </w:rPr>
        <w:t xml:space="preserve"> Организација хардверских компоненти на </w:t>
      </w:r>
      <w:r w:rsidRPr="005A7C04">
        <w:rPr>
          <w:i/>
          <w:iCs/>
          <w:noProof/>
          <w:lang w:val="sr-Latn-RS"/>
        </w:rPr>
        <w:t>ALPHA</w:t>
      </w:r>
      <w:r w:rsidRPr="005A7C04">
        <w:rPr>
          <w:noProof/>
          <w:lang w:val="sr-Cyrl-RS"/>
        </w:rPr>
        <w:t xml:space="preserve"> платформи [5]</w:t>
      </w:r>
      <w:r>
        <w:rPr>
          <w:noProof/>
        </w:rPr>
        <w:tab/>
      </w:r>
      <w:r>
        <w:rPr>
          <w:noProof/>
        </w:rPr>
        <w:fldChar w:fldCharType="begin"/>
      </w:r>
      <w:r>
        <w:rPr>
          <w:noProof/>
        </w:rPr>
        <w:instrText xml:space="preserve"> PAGEREF _Toc29248484 \h </w:instrText>
      </w:r>
      <w:r>
        <w:rPr>
          <w:noProof/>
        </w:rPr>
      </w:r>
      <w:r>
        <w:rPr>
          <w:noProof/>
        </w:rPr>
        <w:fldChar w:fldCharType="separate"/>
      </w:r>
      <w:r>
        <w:rPr>
          <w:noProof/>
        </w:rPr>
        <w:t>15</w:t>
      </w:r>
      <w:r>
        <w:rPr>
          <w:noProof/>
        </w:rPr>
        <w:fldChar w:fldCharType="end"/>
      </w:r>
    </w:p>
    <w:p w14:paraId="3E64006A" w14:textId="1C3855EF"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5A7C04">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_Toc29248485 \h </w:instrText>
      </w:r>
      <w:r>
        <w:rPr>
          <w:noProof/>
        </w:rPr>
      </w:r>
      <w:r>
        <w:rPr>
          <w:noProof/>
        </w:rPr>
        <w:fldChar w:fldCharType="separate"/>
      </w:r>
      <w:r>
        <w:rPr>
          <w:noProof/>
        </w:rPr>
        <w:t>18</w:t>
      </w:r>
      <w:r>
        <w:rPr>
          <w:noProof/>
        </w:rPr>
        <w:fldChar w:fldCharType="end"/>
      </w:r>
    </w:p>
    <w:p w14:paraId="1D70A87E" w14:textId="0C635B83" w:rsidR="00D56B9D" w:rsidRDefault="00D56B9D" w:rsidP="00D56B9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5A7C04">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_Toc29248486 \h </w:instrText>
      </w:r>
      <w:r>
        <w:rPr>
          <w:noProof/>
        </w:rPr>
      </w:r>
      <w:r>
        <w:rPr>
          <w:noProof/>
        </w:rPr>
        <w:fldChar w:fldCharType="separate"/>
      </w:r>
      <w:r>
        <w:rPr>
          <w:noProof/>
        </w:rPr>
        <w:t>19</w:t>
      </w:r>
      <w:r>
        <w:rPr>
          <w:noProof/>
        </w:rPr>
        <w:fldChar w:fldCharType="end"/>
      </w:r>
    </w:p>
    <w:p w14:paraId="05FCB647" w14:textId="6C71E30A"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5A7C04">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_Toc29248487 \h </w:instrText>
      </w:r>
      <w:r>
        <w:rPr>
          <w:noProof/>
        </w:rPr>
      </w:r>
      <w:r>
        <w:rPr>
          <w:noProof/>
        </w:rPr>
        <w:fldChar w:fldCharType="separate"/>
      </w:r>
      <w:r>
        <w:rPr>
          <w:noProof/>
        </w:rPr>
        <w:t>21</w:t>
      </w:r>
      <w:r>
        <w:rPr>
          <w:noProof/>
        </w:rPr>
        <w:fldChar w:fldCharType="end"/>
      </w:r>
    </w:p>
    <w:p w14:paraId="4AE986BA" w14:textId="6D13C2E5"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5A7C04">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_Toc29248488 \h </w:instrText>
      </w:r>
      <w:r>
        <w:rPr>
          <w:noProof/>
        </w:rPr>
      </w:r>
      <w:r>
        <w:rPr>
          <w:noProof/>
        </w:rPr>
        <w:fldChar w:fldCharType="separate"/>
      </w:r>
      <w:r>
        <w:rPr>
          <w:noProof/>
        </w:rPr>
        <w:t>22</w:t>
      </w:r>
      <w:r>
        <w:rPr>
          <w:noProof/>
        </w:rPr>
        <w:fldChar w:fldCharType="end"/>
      </w:r>
    </w:p>
    <w:p w14:paraId="7BE26B9A" w14:textId="3052C511"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5A7C04">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_Toc29248489 \h </w:instrText>
      </w:r>
      <w:r>
        <w:rPr>
          <w:noProof/>
        </w:rPr>
      </w:r>
      <w:r>
        <w:rPr>
          <w:noProof/>
        </w:rPr>
        <w:fldChar w:fldCharType="separate"/>
      </w:r>
      <w:r>
        <w:rPr>
          <w:noProof/>
        </w:rPr>
        <w:t>23</w:t>
      </w:r>
      <w:r>
        <w:rPr>
          <w:noProof/>
        </w:rPr>
        <w:fldChar w:fldCharType="end"/>
      </w:r>
    </w:p>
    <w:p w14:paraId="3846F193" w14:textId="5C225748" w:rsidR="00D56B9D" w:rsidRDefault="00D56B9D" w:rsidP="00D56B9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5A7C04">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_Toc29248490 \h </w:instrText>
      </w:r>
      <w:r>
        <w:rPr>
          <w:noProof/>
        </w:rPr>
      </w:r>
      <w:r>
        <w:rPr>
          <w:noProof/>
        </w:rPr>
        <w:fldChar w:fldCharType="separate"/>
      </w:r>
      <w:r>
        <w:rPr>
          <w:noProof/>
        </w:rPr>
        <w:t>24</w:t>
      </w:r>
      <w:r>
        <w:rPr>
          <w:noProof/>
        </w:rPr>
        <w:fldChar w:fldCharType="end"/>
      </w:r>
    </w:p>
    <w:p w14:paraId="14AE6D58" w14:textId="627E1D54"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5A7C04">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_Toc29248491 \h </w:instrText>
      </w:r>
      <w:r>
        <w:rPr>
          <w:noProof/>
        </w:rPr>
      </w:r>
      <w:r>
        <w:rPr>
          <w:noProof/>
        </w:rPr>
        <w:fldChar w:fldCharType="separate"/>
      </w:r>
      <w:r>
        <w:rPr>
          <w:noProof/>
        </w:rPr>
        <w:t>27</w:t>
      </w:r>
      <w:r>
        <w:rPr>
          <w:noProof/>
        </w:rPr>
        <w:fldChar w:fldCharType="end"/>
      </w:r>
    </w:p>
    <w:p w14:paraId="02A593C0" w14:textId="4BF7D373" w:rsidR="00D56B9D" w:rsidRDefault="00D56B9D">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5A7C04">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_Toc29248492 \h </w:instrText>
      </w:r>
      <w:r>
        <w:rPr>
          <w:noProof/>
        </w:rPr>
      </w:r>
      <w:r>
        <w:rPr>
          <w:noProof/>
        </w:rPr>
        <w:fldChar w:fldCharType="separate"/>
      </w:r>
      <w:r>
        <w:rPr>
          <w:noProof/>
        </w:rPr>
        <w:t>41</w:t>
      </w:r>
      <w:r>
        <w:rPr>
          <w:noProof/>
        </w:rPr>
        <w:fldChar w:fldCharType="end"/>
      </w:r>
    </w:p>
    <w:p w14:paraId="2521EADE" w14:textId="0558B995" w:rsidR="00D56B9D" w:rsidRDefault="00D56B9D" w:rsidP="00D56B9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5A7C04">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_Toc29248493 \h </w:instrText>
      </w:r>
      <w:r>
        <w:rPr>
          <w:noProof/>
        </w:rPr>
      </w:r>
      <w:r>
        <w:rPr>
          <w:noProof/>
        </w:rPr>
        <w:fldChar w:fldCharType="separate"/>
      </w:r>
      <w:r>
        <w:rPr>
          <w:noProof/>
        </w:rPr>
        <w:t>42</w:t>
      </w:r>
      <w:r>
        <w:rPr>
          <w:noProof/>
        </w:rPr>
        <w:fldChar w:fldCharType="end"/>
      </w:r>
    </w:p>
    <w:p w14:paraId="213C1062" w14:textId="30C04722" w:rsidR="00D56B9D" w:rsidRDefault="00D56B9D" w:rsidP="00D56B9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5A7C04">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_Toc29248494 \h </w:instrText>
      </w:r>
      <w:r>
        <w:rPr>
          <w:noProof/>
        </w:rPr>
      </w:r>
      <w:r>
        <w:rPr>
          <w:noProof/>
        </w:rPr>
        <w:fldChar w:fldCharType="separate"/>
      </w:r>
      <w:r>
        <w:rPr>
          <w:noProof/>
        </w:rPr>
        <w:t>43</w:t>
      </w:r>
      <w:r>
        <w:rPr>
          <w:noProof/>
        </w:rPr>
        <w:fldChar w:fldCharType="end"/>
      </w:r>
    </w:p>
    <w:p w14:paraId="184D3FE5" w14:textId="642B7C1A" w:rsidR="00D56B9D" w:rsidRDefault="00D56B9D" w:rsidP="00D56B9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5A7C04">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_Toc29248495 \h </w:instrText>
      </w:r>
      <w:r>
        <w:rPr>
          <w:noProof/>
        </w:rPr>
      </w:r>
      <w:r>
        <w:rPr>
          <w:noProof/>
        </w:rPr>
        <w:fldChar w:fldCharType="separate"/>
      </w:r>
      <w:r>
        <w:rPr>
          <w:noProof/>
        </w:rPr>
        <w:t>43</w:t>
      </w:r>
      <w:r>
        <w:rPr>
          <w:noProof/>
        </w:rPr>
        <w:fldChar w:fldCharType="end"/>
      </w:r>
    </w:p>
    <w:p w14:paraId="6698E1D2" w14:textId="278B5AFA" w:rsidR="00D56B9D" w:rsidRDefault="00D56B9D" w:rsidP="00D56B9D">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5A7C04">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_Toc29248496 \h </w:instrText>
      </w:r>
      <w:r>
        <w:rPr>
          <w:noProof/>
        </w:rPr>
      </w:r>
      <w:r>
        <w:rPr>
          <w:noProof/>
        </w:rPr>
        <w:fldChar w:fldCharType="separate"/>
      </w:r>
      <w:r>
        <w:rPr>
          <w:noProof/>
        </w:rPr>
        <w:t>44</w:t>
      </w:r>
      <w:r>
        <w:rPr>
          <w:noProof/>
        </w:rPr>
        <w:fldChar w:fldCharType="end"/>
      </w:r>
    </w:p>
    <w:p w14:paraId="121C26E2" w14:textId="78510369" w:rsidR="00D56B9D" w:rsidRDefault="00D56B9D" w:rsidP="00D56B9D">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5A7C04">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_Toc29248497 \h </w:instrText>
      </w:r>
      <w:r>
        <w:rPr>
          <w:noProof/>
        </w:rPr>
      </w:r>
      <w:r>
        <w:rPr>
          <w:noProof/>
        </w:rPr>
        <w:fldChar w:fldCharType="separate"/>
      </w:r>
      <w:r>
        <w:rPr>
          <w:noProof/>
        </w:rPr>
        <w:t>45</w:t>
      </w:r>
      <w:r>
        <w:rPr>
          <w:noProof/>
        </w:rPr>
        <w:fldChar w:fldCharType="end"/>
      </w:r>
    </w:p>
    <w:p w14:paraId="4E2C01B7" w14:textId="5D0C6DAA"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1C43DC62" w14:textId="0593DD5E" w:rsidR="00C738A9"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C738A9">
        <w:rPr>
          <w:noProof/>
        </w:rPr>
        <w:t>Табела 4.1</w:t>
      </w:r>
      <w:r w:rsidR="00C738A9" w:rsidRPr="0076668E">
        <w:rPr>
          <w:noProof/>
          <w:lang w:val="sr-Cyrl-RS"/>
        </w:rPr>
        <w:t xml:space="preserve"> Опис поља потребних за конфигурисање камера и меморијских зона</w:t>
      </w:r>
      <w:r w:rsidR="00C738A9">
        <w:rPr>
          <w:noProof/>
        </w:rPr>
        <w:tab/>
      </w:r>
      <w:r w:rsidR="00C738A9">
        <w:rPr>
          <w:noProof/>
        </w:rPr>
        <w:fldChar w:fldCharType="begin"/>
      </w:r>
      <w:r w:rsidR="00C738A9">
        <w:rPr>
          <w:noProof/>
        </w:rPr>
        <w:instrText xml:space="preserve"> PAGEREF _Toc22241475 \h </w:instrText>
      </w:r>
      <w:r w:rsidR="00C738A9">
        <w:rPr>
          <w:noProof/>
        </w:rPr>
      </w:r>
      <w:r w:rsidR="00C738A9">
        <w:rPr>
          <w:noProof/>
        </w:rPr>
        <w:fldChar w:fldCharType="separate"/>
      </w:r>
      <w:r w:rsidR="00C738A9">
        <w:rPr>
          <w:noProof/>
        </w:rPr>
        <w:t>28</w:t>
      </w:r>
      <w:r w:rsidR="00C738A9">
        <w:rPr>
          <w:noProof/>
        </w:rPr>
        <w:fldChar w:fldCharType="end"/>
      </w:r>
    </w:p>
    <w:p w14:paraId="726A6434" w14:textId="0BC6C7E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76668E">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_Toc22241476 \h </w:instrText>
      </w:r>
      <w:r>
        <w:rPr>
          <w:noProof/>
        </w:rPr>
      </w:r>
      <w:r>
        <w:rPr>
          <w:noProof/>
        </w:rPr>
        <w:fldChar w:fldCharType="separate"/>
      </w:r>
      <w:r>
        <w:rPr>
          <w:noProof/>
        </w:rPr>
        <w:t>29</w:t>
      </w:r>
      <w:r>
        <w:rPr>
          <w:noProof/>
        </w:rPr>
        <w:fldChar w:fldCharType="end"/>
      </w:r>
    </w:p>
    <w:p w14:paraId="76931F77" w14:textId="467EC52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76668E">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_Toc22241477 \h </w:instrText>
      </w:r>
      <w:r>
        <w:rPr>
          <w:noProof/>
        </w:rPr>
      </w:r>
      <w:r>
        <w:rPr>
          <w:noProof/>
        </w:rPr>
        <w:fldChar w:fldCharType="separate"/>
      </w:r>
      <w:r>
        <w:rPr>
          <w:noProof/>
        </w:rPr>
        <w:t>30</w:t>
      </w:r>
      <w:r>
        <w:rPr>
          <w:noProof/>
        </w:rPr>
        <w:fldChar w:fldCharType="end"/>
      </w:r>
    </w:p>
    <w:p w14:paraId="052B0CBF" w14:textId="72656250"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76668E">
        <w:rPr>
          <w:noProof/>
          <w:lang w:val="sr-Cyrl-RS"/>
        </w:rPr>
        <w:t xml:space="preserve">Методе </w:t>
      </w:r>
      <w:r w:rsidRPr="0076668E">
        <w:rPr>
          <w:i/>
          <w:iCs/>
          <w:noProof/>
        </w:rPr>
        <w:t>FrameAccessEngine</w:t>
      </w:r>
      <w:r w:rsidRPr="0076668E">
        <w:rPr>
          <w:i/>
          <w:iCs/>
          <w:noProof/>
          <w:lang w:val="sr-Cyrl-RS"/>
        </w:rPr>
        <w:t xml:space="preserve"> </w:t>
      </w:r>
      <w:r w:rsidRPr="0076668E">
        <w:rPr>
          <w:noProof/>
          <w:lang w:val="sr-Cyrl-RS"/>
        </w:rPr>
        <w:t>класе за њену иницијализацију</w:t>
      </w:r>
      <w:r>
        <w:rPr>
          <w:noProof/>
        </w:rPr>
        <w:tab/>
      </w:r>
      <w:r>
        <w:rPr>
          <w:noProof/>
        </w:rPr>
        <w:fldChar w:fldCharType="begin"/>
      </w:r>
      <w:r>
        <w:rPr>
          <w:noProof/>
        </w:rPr>
        <w:instrText xml:space="preserve"> PAGEREF _Toc22241478 \h </w:instrText>
      </w:r>
      <w:r>
        <w:rPr>
          <w:noProof/>
        </w:rPr>
      </w:r>
      <w:r>
        <w:rPr>
          <w:noProof/>
        </w:rPr>
        <w:fldChar w:fldCharType="separate"/>
      </w:r>
      <w:r>
        <w:rPr>
          <w:noProof/>
        </w:rPr>
        <w:t>32</w:t>
      </w:r>
      <w:r>
        <w:rPr>
          <w:noProof/>
        </w:rPr>
        <w:fldChar w:fldCharType="end"/>
      </w:r>
    </w:p>
    <w:p w14:paraId="5F94C03F" w14:textId="6CDDEA94"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76668E">
        <w:rPr>
          <w:noProof/>
          <w:lang w:val="sr-Cyrl-RS"/>
        </w:rPr>
        <w:t xml:space="preserve"> Методе </w:t>
      </w:r>
      <w:r w:rsidRPr="0076668E">
        <w:rPr>
          <w:i/>
          <w:iCs/>
          <w:noProof/>
          <w:lang w:val="sr-Cyrl-RS"/>
        </w:rPr>
        <w:t>FrameAccessEngineSHMUtil</w:t>
      </w:r>
      <w:r w:rsidRPr="0076668E">
        <w:rPr>
          <w:noProof/>
          <w:lang w:val="sr-Cyrl-RS"/>
        </w:rPr>
        <w:t xml:space="preserve"> класе за њену иницијализацију</w:t>
      </w:r>
      <w:r>
        <w:rPr>
          <w:noProof/>
        </w:rPr>
        <w:tab/>
      </w:r>
      <w:r>
        <w:rPr>
          <w:noProof/>
        </w:rPr>
        <w:fldChar w:fldCharType="begin"/>
      </w:r>
      <w:r>
        <w:rPr>
          <w:noProof/>
        </w:rPr>
        <w:instrText xml:space="preserve"> PAGEREF _Toc22241479 \h </w:instrText>
      </w:r>
      <w:r>
        <w:rPr>
          <w:noProof/>
        </w:rPr>
      </w:r>
      <w:r>
        <w:rPr>
          <w:noProof/>
        </w:rPr>
        <w:fldChar w:fldCharType="separate"/>
      </w:r>
      <w:r>
        <w:rPr>
          <w:noProof/>
        </w:rPr>
        <w:t>32</w:t>
      </w:r>
      <w:r>
        <w:rPr>
          <w:noProof/>
        </w:rPr>
        <w:fldChar w:fldCharType="end"/>
      </w:r>
    </w:p>
    <w:p w14:paraId="68A007F4" w14:textId="2EC437D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76668E">
        <w:rPr>
          <w:noProof/>
          <w:lang w:val="sr-Cyrl-RS"/>
        </w:rPr>
        <w:t xml:space="preserve"> Опис метода за руковање дистрибуцијом фрејмова класе </w:t>
      </w:r>
      <w:r w:rsidRPr="0076668E">
        <w:rPr>
          <w:i/>
          <w:iCs/>
          <w:noProof/>
        </w:rPr>
        <w:t>FrameAccessEngine</w:t>
      </w:r>
      <w:r>
        <w:rPr>
          <w:noProof/>
        </w:rPr>
        <w:tab/>
      </w:r>
      <w:r>
        <w:rPr>
          <w:noProof/>
        </w:rPr>
        <w:fldChar w:fldCharType="begin"/>
      </w:r>
      <w:r>
        <w:rPr>
          <w:noProof/>
        </w:rPr>
        <w:instrText xml:space="preserve"> PAGEREF _Toc22241480 \h </w:instrText>
      </w:r>
      <w:r>
        <w:rPr>
          <w:noProof/>
        </w:rPr>
      </w:r>
      <w:r>
        <w:rPr>
          <w:noProof/>
        </w:rPr>
        <w:fldChar w:fldCharType="separate"/>
      </w:r>
      <w:r>
        <w:rPr>
          <w:noProof/>
        </w:rPr>
        <w:t>33</w:t>
      </w:r>
      <w:r>
        <w:rPr>
          <w:noProof/>
        </w:rPr>
        <w:fldChar w:fldCharType="end"/>
      </w:r>
    </w:p>
    <w:p w14:paraId="5E5DF807" w14:textId="74FFB2AC"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76668E">
        <w:rPr>
          <w:noProof/>
          <w:lang w:val="sr-Cyrl-RS"/>
        </w:rPr>
        <w:t xml:space="preserve"> Опис метода за руковање дељеном меморијом класе </w:t>
      </w:r>
      <w:r w:rsidRPr="0076668E">
        <w:rPr>
          <w:i/>
          <w:iCs/>
          <w:noProof/>
          <w:lang w:val="sr-Cyrl-RS"/>
        </w:rPr>
        <w:t>FrameAccessEngineSHMUtil</w:t>
      </w:r>
      <w:r>
        <w:rPr>
          <w:noProof/>
        </w:rPr>
        <w:tab/>
      </w:r>
      <w:r>
        <w:rPr>
          <w:noProof/>
        </w:rPr>
        <w:fldChar w:fldCharType="begin"/>
      </w:r>
      <w:r>
        <w:rPr>
          <w:noProof/>
        </w:rPr>
        <w:instrText xml:space="preserve"> PAGEREF _Toc22241481 \h </w:instrText>
      </w:r>
      <w:r>
        <w:rPr>
          <w:noProof/>
        </w:rPr>
      </w:r>
      <w:r>
        <w:rPr>
          <w:noProof/>
        </w:rPr>
        <w:fldChar w:fldCharType="separate"/>
      </w:r>
      <w:r>
        <w:rPr>
          <w:noProof/>
        </w:rPr>
        <w:t>34</w:t>
      </w:r>
      <w:r>
        <w:rPr>
          <w:noProof/>
        </w:rPr>
        <w:fldChar w:fldCharType="end"/>
      </w:r>
    </w:p>
    <w:p w14:paraId="5600FCF5" w14:textId="615C5AF6"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76668E">
        <w:rPr>
          <w:noProof/>
          <w:lang w:val="sr-Cyrl-RS"/>
        </w:rPr>
        <w:t xml:space="preserve"> Метода класе </w:t>
      </w:r>
      <w:r w:rsidRPr="0076668E">
        <w:rPr>
          <w:i/>
          <w:iCs/>
          <w:noProof/>
        </w:rPr>
        <w:t>FrameAccessClient</w:t>
      </w:r>
      <w:r w:rsidRPr="0076668E">
        <w:rPr>
          <w:noProof/>
          <w:lang w:val="sr-Cyrl-RS"/>
        </w:rPr>
        <w:t xml:space="preserve"> за њену иницијализацију</w:t>
      </w:r>
      <w:r>
        <w:rPr>
          <w:noProof/>
        </w:rPr>
        <w:tab/>
      </w:r>
      <w:r>
        <w:rPr>
          <w:noProof/>
        </w:rPr>
        <w:fldChar w:fldCharType="begin"/>
      </w:r>
      <w:r>
        <w:rPr>
          <w:noProof/>
        </w:rPr>
        <w:instrText xml:space="preserve"> PAGEREF _Toc22241482 \h </w:instrText>
      </w:r>
      <w:r>
        <w:rPr>
          <w:noProof/>
        </w:rPr>
      </w:r>
      <w:r>
        <w:rPr>
          <w:noProof/>
        </w:rPr>
        <w:fldChar w:fldCharType="separate"/>
      </w:r>
      <w:r>
        <w:rPr>
          <w:noProof/>
        </w:rPr>
        <w:t>35</w:t>
      </w:r>
      <w:r>
        <w:rPr>
          <w:noProof/>
        </w:rPr>
        <w:fldChar w:fldCharType="end"/>
      </w:r>
    </w:p>
    <w:p w14:paraId="7EF529BA" w14:textId="373C0055"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76668E">
        <w:rPr>
          <w:noProof/>
          <w:lang w:val="sr-Cyrl-RS"/>
        </w:rPr>
        <w:t xml:space="preserve"> Методе за руковање инстанцом класе </w:t>
      </w:r>
      <w:r w:rsidRPr="0076668E">
        <w:rPr>
          <w:i/>
          <w:iCs/>
          <w:noProof/>
        </w:rPr>
        <w:t>FrameAccessClient</w:t>
      </w:r>
      <w:r>
        <w:rPr>
          <w:noProof/>
        </w:rPr>
        <w:tab/>
      </w:r>
      <w:r>
        <w:rPr>
          <w:noProof/>
        </w:rPr>
        <w:fldChar w:fldCharType="begin"/>
      </w:r>
      <w:r>
        <w:rPr>
          <w:noProof/>
        </w:rPr>
        <w:instrText xml:space="preserve"> PAGEREF _Toc22241483 \h </w:instrText>
      </w:r>
      <w:r>
        <w:rPr>
          <w:noProof/>
        </w:rPr>
      </w:r>
      <w:r>
        <w:rPr>
          <w:noProof/>
        </w:rPr>
        <w:fldChar w:fldCharType="separate"/>
      </w:r>
      <w:r>
        <w:rPr>
          <w:noProof/>
        </w:rPr>
        <w:t>36</w:t>
      </w:r>
      <w:r>
        <w:rPr>
          <w:noProof/>
        </w:rPr>
        <w:fldChar w:fldCharType="end"/>
      </w:r>
    </w:p>
    <w:p w14:paraId="1E4EC5E6" w14:textId="1446358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76668E">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_Toc22241484 \h </w:instrText>
      </w:r>
      <w:r>
        <w:rPr>
          <w:noProof/>
        </w:rPr>
      </w:r>
      <w:r>
        <w:rPr>
          <w:noProof/>
        </w:rPr>
        <w:fldChar w:fldCharType="separate"/>
      </w:r>
      <w:r>
        <w:rPr>
          <w:noProof/>
        </w:rPr>
        <w:t>39</w:t>
      </w:r>
      <w:r>
        <w:rPr>
          <w:noProof/>
        </w:rPr>
        <w:fldChar w:fldCharType="end"/>
      </w:r>
    </w:p>
    <w:p w14:paraId="4F0ACFD0" w14:textId="72A2C312"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76668E">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_Toc22241485 \h </w:instrText>
      </w:r>
      <w:r>
        <w:rPr>
          <w:noProof/>
        </w:rPr>
      </w:r>
      <w:r>
        <w:rPr>
          <w:noProof/>
        </w:rPr>
        <w:fldChar w:fldCharType="separate"/>
      </w:r>
      <w:r>
        <w:rPr>
          <w:noProof/>
        </w:rPr>
        <w:t>39</w:t>
      </w:r>
      <w:r>
        <w:rPr>
          <w:noProof/>
        </w:rPr>
        <w:fldChar w:fldCharType="end"/>
      </w:r>
    </w:p>
    <w:p w14:paraId="7DFB169E" w14:textId="552F8D12"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0" w:name="_Toc29248401"/>
      <w:r>
        <w:rPr>
          <w:lang w:val="sr-Cyrl-RS"/>
        </w:rPr>
        <w:lastRenderedPageBreak/>
        <w:t>Увод</w:t>
      </w:r>
      <w:bookmarkEnd w:id="0"/>
    </w:p>
    <w:p w14:paraId="5862D67E" w14:textId="77777777" w:rsidR="00C076E2" w:rsidRDefault="00C076E2" w:rsidP="00C076E2">
      <w:pPr>
        <w:pStyle w:val="BodyText"/>
        <w:rPr>
          <w:lang w:val="sr-Latn-CS"/>
        </w:rPr>
      </w:pPr>
    </w:p>
    <w:p w14:paraId="62CB8094" w14:textId="0CD11946"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r w:rsidR="00C24343" w:rsidRPr="000C00C1">
        <w:t>друге</w:t>
      </w:r>
      <w:r w:rsidR="00C24343">
        <w:rPr>
          <w:lang w:val="sr-Cyrl-RS"/>
        </w:rPr>
        <w:t xml:space="preserve"> стране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9248402"/>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9248403"/>
      <w:r w:rsidRPr="00C94C6C">
        <w:rPr>
          <w:i/>
          <w:iCs/>
          <w:lang w:val="sr-Latn-RS"/>
        </w:rPr>
        <w:t>AUTOSAR</w:t>
      </w:r>
      <w:bookmarkEnd w:id="2"/>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6F5E2E72" w:rsidR="001A7C60" w:rsidRDefault="0000052E" w:rsidP="001079B1">
      <w:pPr>
        <w:pStyle w:val="Caption"/>
      </w:pPr>
      <w:bookmarkStart w:id="3" w:name="_Toc29248478"/>
      <w:r>
        <w:t xml:space="preserve">Слика </w:t>
      </w:r>
      <w:fldSimple w:instr=" STYLEREF 1 \s ">
        <w:r w:rsidR="00E45AD5">
          <w:rPr>
            <w:noProof/>
          </w:rPr>
          <w:t>2</w:t>
        </w:r>
      </w:fldSimple>
      <w:r w:rsidR="00E45AD5">
        <w:t>.</w:t>
      </w:r>
      <w:fldSimple w:instr=" SEQ Слика \* ARABIC \s 1 ">
        <w:r w:rsidR="00E45AD5">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9248404"/>
      <w:r w:rsidRPr="00086191">
        <w:rPr>
          <w:i/>
          <w:iCs/>
          <w:lang w:val="sr-Latn-RS"/>
        </w:rPr>
        <w:t>AUTOSAR</w:t>
      </w:r>
      <w:r w:rsidRPr="00086191">
        <w:rPr>
          <w:lang w:val="sr-Latn-RS"/>
        </w:rPr>
        <w:t xml:space="preserve"> </w:t>
      </w:r>
      <w:r w:rsidRPr="00086191">
        <w:rPr>
          <w:i/>
          <w:iCs/>
          <w:lang w:val="sr-Latn-RS"/>
        </w:rPr>
        <w:t>Classic</w:t>
      </w:r>
      <w:bookmarkEnd w:id="4"/>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9248405"/>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2DFCA58C" w:rsidR="00151940" w:rsidRDefault="00151940" w:rsidP="00151940">
      <w:pPr>
        <w:pStyle w:val="Caption"/>
        <w:rPr>
          <w:lang w:val="sr-Cyrl-RS"/>
        </w:rPr>
      </w:pPr>
      <w:bookmarkStart w:id="7" w:name="_Toc29248479"/>
      <w:r>
        <w:t xml:space="preserve">Слика </w:t>
      </w:r>
      <w:fldSimple w:instr=" STYLEREF 1 \s ">
        <w:r w:rsidR="00E45AD5">
          <w:rPr>
            <w:noProof/>
          </w:rPr>
          <w:t>2</w:t>
        </w:r>
      </w:fldSimple>
      <w:r w:rsidR="00E45AD5">
        <w:t>.</w:t>
      </w:r>
      <w:fldSimple w:instr=" SEQ Слика \* ARABIC \s 1 ">
        <w:r w:rsidR="00E45AD5">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33CB3E62" w:rsidR="00757A95" w:rsidRPr="00757A95" w:rsidRDefault="00757A95" w:rsidP="00757A95">
      <w:pPr>
        <w:pStyle w:val="Caption"/>
        <w:rPr>
          <w:lang w:val="sr-Cyrl-RS"/>
        </w:rPr>
      </w:pPr>
      <w:bookmarkStart w:id="8" w:name="_Toc29248480"/>
      <w:r>
        <w:t xml:space="preserve">Слика </w:t>
      </w:r>
      <w:fldSimple w:instr=" STYLEREF 1 \s ">
        <w:r w:rsidR="00E45AD5">
          <w:rPr>
            <w:noProof/>
          </w:rPr>
          <w:t>2</w:t>
        </w:r>
      </w:fldSimple>
      <w:r w:rsidR="00E45AD5">
        <w:t>.</w:t>
      </w:r>
      <w:fldSimple w:instr=" SEQ Слика \* ARABIC \s 1 ">
        <w:r w:rsidR="00E45AD5">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9248406"/>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21E02109" w:rsidR="00821B8D" w:rsidRDefault="000C6923" w:rsidP="006975B2">
      <w:pPr>
        <w:pStyle w:val="Caption"/>
        <w:rPr>
          <w:i/>
          <w:iCs/>
          <w:lang w:val="sr-Cyrl-RS"/>
        </w:rPr>
      </w:pPr>
      <w:bookmarkStart w:id="10" w:name="_Toc29248481"/>
      <w:r>
        <w:t xml:space="preserve">Слика </w:t>
      </w:r>
      <w:fldSimple w:instr=" STYLEREF 1 \s ">
        <w:r w:rsidR="00E45AD5">
          <w:rPr>
            <w:noProof/>
          </w:rPr>
          <w:t>2</w:t>
        </w:r>
      </w:fldSimple>
      <w:r w:rsidR="00E45AD5">
        <w:t>.</w:t>
      </w:r>
      <w:fldSimple w:instr=" SEQ Слика \* ARABIC \s 1 ">
        <w:r w:rsidR="00E45AD5">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9248407"/>
      <w:r w:rsidRPr="00695223">
        <w:rPr>
          <w:i/>
          <w:iCs/>
          <w:lang w:val="sr-Latn-RS"/>
        </w:rPr>
        <w:t>State</w:t>
      </w:r>
      <w:r>
        <w:rPr>
          <w:lang w:val="sr-Latn-RS"/>
        </w:rPr>
        <w:t xml:space="preserve"> </w:t>
      </w:r>
      <w:r w:rsidRPr="00695223">
        <w:rPr>
          <w:i/>
          <w:iCs/>
          <w:lang w:val="sr-Latn-RS"/>
        </w:rPr>
        <w:t>Management</w:t>
      </w:r>
      <w:bookmarkEnd w:id="11"/>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9248408"/>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3" w:name="_Toc29248409"/>
      <w:r>
        <w:rPr>
          <w:lang w:val="sr-Cyrl-RS"/>
        </w:rPr>
        <w:lastRenderedPageBreak/>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9248410"/>
      <w:r>
        <w:rPr>
          <w:lang w:val="sr-Cyrl-RS"/>
        </w:rPr>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9248411"/>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9248412"/>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2B6E4DC0" w:rsidR="00D71A65" w:rsidRDefault="00770A78" w:rsidP="003F23BA">
      <w:pPr>
        <w:pStyle w:val="Caption"/>
        <w:rPr>
          <w:lang w:val="sr-Cyrl-RS"/>
        </w:rPr>
      </w:pPr>
      <w:bookmarkStart w:id="17" w:name="_Toc29248482"/>
      <w:r>
        <w:t xml:space="preserve">Слика </w:t>
      </w:r>
      <w:fldSimple w:instr=" STYLEREF 1 \s ">
        <w:r w:rsidR="00E45AD5">
          <w:rPr>
            <w:noProof/>
          </w:rPr>
          <w:t>2</w:t>
        </w:r>
      </w:fldSimple>
      <w:r w:rsidR="00E45AD5">
        <w:t>.</w:t>
      </w:r>
      <w:fldSimple w:instr=" SEQ Слика \* ARABIC \s 1 ">
        <w:r w:rsidR="00E45AD5">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9248413"/>
      <w:r>
        <w:rPr>
          <w:i/>
          <w:iCs/>
          <w:lang w:val="sr-Latn-RS"/>
        </w:rPr>
        <w:t>ALPHA Automotive Development platform</w:t>
      </w:r>
      <w:bookmarkEnd w:id="18"/>
      <w:bookmarkEnd w:id="19"/>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30254AFF" w:rsidR="003C55DB" w:rsidRPr="003C55DB" w:rsidRDefault="003C55DB" w:rsidP="003C55DB">
      <w:pPr>
        <w:pStyle w:val="Caption"/>
        <w:rPr>
          <w:lang w:val="sr-Cyrl-RS"/>
        </w:rPr>
      </w:pPr>
      <w:bookmarkStart w:id="20" w:name="_Toc29248483"/>
      <w:r>
        <w:t xml:space="preserve">Слика </w:t>
      </w:r>
      <w:fldSimple w:instr=" STYLEREF 1 \s ">
        <w:r w:rsidR="00E45AD5">
          <w:rPr>
            <w:noProof/>
          </w:rPr>
          <w:t>2</w:t>
        </w:r>
      </w:fldSimple>
      <w:r w:rsidR="00E45AD5">
        <w:t>.</w:t>
      </w:r>
      <w:fldSimple w:instr=" SEQ Слика \* ARABIC \s 1 ">
        <w:r w:rsidR="00E45AD5">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0"/>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485ABD62" w:rsidR="00715CDD" w:rsidRPr="00715CDD" w:rsidRDefault="00715CDD" w:rsidP="00715CDD">
      <w:pPr>
        <w:pStyle w:val="Caption"/>
        <w:rPr>
          <w:lang w:val="sr-Cyrl-RS"/>
        </w:rPr>
      </w:pPr>
      <w:bookmarkStart w:id="21" w:name="_Toc29248484"/>
      <w:r>
        <w:t xml:space="preserve">Слика </w:t>
      </w:r>
      <w:fldSimple w:instr=" STYLEREF 1 \s ">
        <w:r w:rsidR="00E45AD5">
          <w:rPr>
            <w:noProof/>
          </w:rPr>
          <w:t>2</w:t>
        </w:r>
      </w:fldSimple>
      <w:r w:rsidR="00E45AD5">
        <w:t>.</w:t>
      </w:r>
      <w:fldSimple w:instr=" SEQ Слика \* ARABIC \s 1 ">
        <w:r w:rsidR="00E45AD5">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1"/>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r w:rsidRPr="001744D8">
        <w:rPr>
          <w:i/>
          <w:iCs/>
        </w:rPr>
        <w:t>SysBios</w:t>
      </w:r>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2" w:name="_Toc29248414"/>
      <w:r>
        <w:rPr>
          <w:lang w:val="sr-Cyrl-RS"/>
        </w:rPr>
        <w:lastRenderedPageBreak/>
        <w:t>Концепт решења</w:t>
      </w:r>
      <w:bookmarkEnd w:id="22"/>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3" w:name="_Toc29248415"/>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C17DC6A" w:rsidR="008B7387" w:rsidRDefault="00AF37B2" w:rsidP="008B7387">
      <w:pPr>
        <w:pStyle w:val="Caption"/>
        <w:rPr>
          <w:lang w:val="sr-Cyrl-RS"/>
        </w:rPr>
      </w:pPr>
      <w:bookmarkStart w:id="24" w:name="_Toc29248485"/>
      <w:r>
        <w:t xml:space="preserve">Слика </w:t>
      </w:r>
      <w:fldSimple w:instr=" STYLEREF 1 \s ">
        <w:r w:rsidR="00E45AD5">
          <w:rPr>
            <w:noProof/>
          </w:rPr>
          <w:t>3</w:t>
        </w:r>
      </w:fldSimple>
      <w:r w:rsidR="00E45AD5">
        <w:t>.</w:t>
      </w:r>
      <w:fldSimple w:instr=" SEQ Слика \* ARABIC \s 1 ">
        <w:r w:rsidR="00E45AD5">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4"/>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5" w:name="_Toc29248416"/>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364BBE53" w:rsidR="00DE72C5" w:rsidRDefault="00C8151E" w:rsidP="00C8151E">
      <w:pPr>
        <w:pStyle w:val="Caption"/>
        <w:rPr>
          <w:lang w:val="sr-Cyrl-RS"/>
        </w:rPr>
      </w:pPr>
      <w:bookmarkStart w:id="26" w:name="_Toc29248486"/>
      <w:r>
        <w:t xml:space="preserve">Слика </w:t>
      </w:r>
      <w:fldSimple w:instr=" STYLEREF 1 \s ">
        <w:r w:rsidR="00E45AD5">
          <w:rPr>
            <w:noProof/>
          </w:rPr>
          <w:t>3</w:t>
        </w:r>
      </w:fldSimple>
      <w:r w:rsidR="00E45AD5">
        <w:t>.</w:t>
      </w:r>
      <w:fldSimple w:instr=" SEQ Слика \* ARABIC \s 1 ">
        <w:r w:rsidR="00E45AD5">
          <w:rPr>
            <w:noProof/>
          </w:rPr>
          <w:t>2</w:t>
        </w:r>
      </w:fldSimple>
      <w:r>
        <w:rPr>
          <w:lang w:val="sr-Cyrl-RS"/>
        </w:rPr>
        <w:t xml:space="preserve"> Приказ зависности слоја за апстракцију хардвера и хардверске платформе</w:t>
      </w:r>
      <w:bookmarkEnd w:id="26"/>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7" w:name="_Toc29248417"/>
      <w:r>
        <w:rPr>
          <w:lang w:val="sr-Cyrl-RS"/>
        </w:rPr>
        <w:t>Слој за апстракцију дистрибуције добављеног видео сигнала</w:t>
      </w:r>
      <w:bookmarkEnd w:id="27"/>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124A467E" w:rsidR="006F1677" w:rsidRPr="006F1677" w:rsidRDefault="006F1677" w:rsidP="006F1677">
      <w:pPr>
        <w:pStyle w:val="Caption"/>
        <w:rPr>
          <w:lang w:val="sr-Cyrl-RS"/>
        </w:rPr>
      </w:pPr>
      <w:bookmarkStart w:id="28" w:name="_Toc29248487"/>
      <w:r>
        <w:t xml:space="preserve">Слика </w:t>
      </w:r>
      <w:fldSimple w:instr=" STYLEREF 1 \s ">
        <w:r w:rsidR="00E45AD5">
          <w:rPr>
            <w:noProof/>
          </w:rPr>
          <w:t>3</w:t>
        </w:r>
      </w:fldSimple>
      <w:r w:rsidR="00E45AD5">
        <w:t>.</w:t>
      </w:r>
      <w:fldSimple w:instr=" SEQ Слика \* ARABIC \s 1 ">
        <w:r w:rsidR="00E45AD5">
          <w:rPr>
            <w:noProof/>
          </w:rPr>
          <w:t>3</w:t>
        </w:r>
      </w:fldSimple>
      <w:r>
        <w:rPr>
          <w:lang w:val="sr-Cyrl-RS"/>
        </w:rPr>
        <w:t xml:space="preserve"> Дијаграм зависности функционалне компоненте нижих слојева</w:t>
      </w:r>
      <w:bookmarkEnd w:id="28"/>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55EEDF6C" w:rsidR="00517C2B" w:rsidRPr="00E40530" w:rsidRDefault="00E40530" w:rsidP="00E40530">
      <w:pPr>
        <w:pStyle w:val="Caption"/>
        <w:rPr>
          <w:lang w:val="sr-Cyrl-RS"/>
        </w:rPr>
      </w:pPr>
      <w:bookmarkStart w:id="29" w:name="_Toc29248488"/>
      <w:r>
        <w:t xml:space="preserve">Слика </w:t>
      </w:r>
      <w:fldSimple w:instr=" STYLEREF 1 \s ">
        <w:r w:rsidR="00E45AD5">
          <w:rPr>
            <w:noProof/>
          </w:rPr>
          <w:t>3</w:t>
        </w:r>
      </w:fldSimple>
      <w:r w:rsidR="00E45AD5">
        <w:t>.</w:t>
      </w:r>
      <w:fldSimple w:instr=" SEQ Слика \* ARABIC \s 1 ">
        <w:r w:rsidR="00E45AD5">
          <w:rPr>
            <w:noProof/>
          </w:rPr>
          <w:t>4</w:t>
        </w:r>
      </w:fldSimple>
      <w:r>
        <w:rPr>
          <w:lang w:val="sr-Cyrl-RS"/>
        </w:rPr>
        <w:t xml:space="preserve"> Дијаграм интеракције међусобно зависних слојева</w:t>
      </w:r>
      <w:bookmarkEnd w:id="29"/>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0" w:name="_Toc29248418"/>
      <w:r>
        <w:rPr>
          <w:lang w:val="sr-Cyrl-RS"/>
        </w:rPr>
        <w:t>Слој за информисање о карактеристикама прибављеног видео сигнала</w:t>
      </w:r>
      <w:bookmarkEnd w:id="30"/>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37F2B0A7" w:rsidR="00767A1B" w:rsidRDefault="00F71322" w:rsidP="00F71322">
      <w:pPr>
        <w:pStyle w:val="Caption"/>
        <w:rPr>
          <w:lang w:val="sr-Cyrl-RS"/>
        </w:rPr>
      </w:pPr>
      <w:bookmarkStart w:id="31" w:name="_Toc29248489"/>
      <w:r>
        <w:t xml:space="preserve">Слика </w:t>
      </w:r>
      <w:fldSimple w:instr=" STYLEREF 1 \s ">
        <w:r w:rsidR="00E45AD5">
          <w:rPr>
            <w:noProof/>
          </w:rPr>
          <w:t>3</w:t>
        </w:r>
      </w:fldSimple>
      <w:r w:rsidR="00E45AD5">
        <w:t>.</w:t>
      </w:r>
      <w:fldSimple w:instr=" SEQ Слика \* ARABIC \s 1 ">
        <w:r w:rsidR="00E45AD5">
          <w:rPr>
            <w:noProof/>
          </w:rPr>
          <w:t>5</w:t>
        </w:r>
      </w:fldSimple>
      <w:r>
        <w:rPr>
          <w:lang w:val="sr-Cyrl-RS"/>
        </w:rPr>
        <w:t xml:space="preserve"> Дијаграм прелаза стања при иницијализацији магистрале</w:t>
      </w:r>
      <w:bookmarkEnd w:id="31"/>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3C125C4B" w:rsidR="0043799F" w:rsidRDefault="004441D5" w:rsidP="0043799F">
      <w:pPr>
        <w:pStyle w:val="Caption"/>
        <w:rPr>
          <w:lang w:val="sr-Cyrl-RS"/>
        </w:rPr>
      </w:pPr>
      <w:bookmarkStart w:id="32" w:name="_Toc29248490"/>
      <w:r>
        <w:t xml:space="preserve">Слика </w:t>
      </w:r>
      <w:fldSimple w:instr=" STYLEREF 1 \s ">
        <w:r w:rsidR="00E45AD5">
          <w:rPr>
            <w:noProof/>
          </w:rPr>
          <w:t>3</w:t>
        </w:r>
      </w:fldSimple>
      <w:r w:rsidR="00E45AD5">
        <w:t>.</w:t>
      </w:r>
      <w:fldSimple w:instr=" SEQ Слика \* ARABIC \s 1 ">
        <w:r w:rsidR="00E45AD5">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2"/>
    </w:p>
    <w:p w14:paraId="5674E244" w14:textId="77777777" w:rsidR="0043799F" w:rsidRDefault="0043799F" w:rsidP="0043799F">
      <w:pPr>
        <w:pStyle w:val="Heading2"/>
        <w:rPr>
          <w:lang w:val="sr-Cyrl-RS"/>
        </w:rPr>
      </w:pPr>
      <w:bookmarkStart w:id="33" w:name="_Toc29248419"/>
      <w:r>
        <w:rPr>
          <w:lang w:val="sr-Cyrl-RS"/>
        </w:rPr>
        <w:t>Резиме функционалности концепта решења</w:t>
      </w:r>
      <w:bookmarkEnd w:id="33"/>
    </w:p>
    <w:p w14:paraId="4015DBA7" w14:textId="77777777" w:rsidR="0043799F" w:rsidRDefault="0043799F" w:rsidP="0043799F">
      <w:pPr>
        <w:rPr>
          <w:lang w:val="sr-Cyrl-RS"/>
        </w:rPr>
      </w:pPr>
      <w:bookmarkStart w:id="34"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4"/>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5" w:name="_Toc29248420"/>
      <w:r>
        <w:rPr>
          <w:lang w:val="sr-Cyrl-RS"/>
        </w:rPr>
        <w:lastRenderedPageBreak/>
        <w:t>Програмско решење</w:t>
      </w:r>
      <w:bookmarkEnd w:id="35"/>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0B5B0D9" w:rsidR="00277852" w:rsidRPr="00A779A8" w:rsidRDefault="00A779A8" w:rsidP="00A779A8">
      <w:pPr>
        <w:pStyle w:val="Caption"/>
        <w:rPr>
          <w:lang w:val="sr-Cyrl-RS"/>
        </w:rPr>
      </w:pPr>
      <w:bookmarkStart w:id="36" w:name="_Toc29248491"/>
      <w:r>
        <w:t xml:space="preserve">Слика </w:t>
      </w:r>
      <w:fldSimple w:instr=" STYLEREF 1 \s ">
        <w:r w:rsidR="00E45AD5">
          <w:rPr>
            <w:noProof/>
          </w:rPr>
          <w:t>4</w:t>
        </w:r>
      </w:fldSimple>
      <w:r w:rsidR="00E45AD5">
        <w:t>.</w:t>
      </w:r>
      <w:fldSimple w:instr=" SEQ Слика \* ARABIC \s 1 ">
        <w:r w:rsidR="00E45AD5">
          <w:rPr>
            <w:noProof/>
          </w:rPr>
          <w:t>1</w:t>
        </w:r>
      </w:fldSimple>
      <w:r>
        <w:rPr>
          <w:lang w:val="sr-Cyrl-RS"/>
        </w:rPr>
        <w:t xml:space="preserve"> Структура пројекта софтверске магистрале</w:t>
      </w:r>
      <w:bookmarkEnd w:id="36"/>
    </w:p>
    <w:p w14:paraId="192DBF02" w14:textId="76A645EF" w:rsidR="003C0E9B" w:rsidRDefault="00295E97" w:rsidP="00295E97">
      <w:pPr>
        <w:pStyle w:val="Heading2"/>
        <w:rPr>
          <w:lang w:val="sr-Cyrl-RS"/>
        </w:rPr>
      </w:pPr>
      <w:bookmarkStart w:id="37" w:name="_Toc29248421"/>
      <w:r>
        <w:rPr>
          <w:lang w:val="sr-Cyrl-RS"/>
        </w:rPr>
        <w:t>Реализација апстракције наменске платформе са камерама</w:t>
      </w:r>
      <w:bookmarkEnd w:id="37"/>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E2D93F9" w:rsidR="00FE0671" w:rsidRDefault="005F5A3E" w:rsidP="005F5A3E">
      <w:pPr>
        <w:pStyle w:val="Caption"/>
        <w:rPr>
          <w:lang w:val="sr-Cyrl-RS"/>
        </w:rPr>
      </w:pPr>
      <w:bookmarkStart w:id="38" w:name="_Toc22241475"/>
      <w:r>
        <w:t xml:space="preserve">Табела </w:t>
      </w:r>
      <w:fldSimple w:instr=" STYLEREF 1 \s ">
        <w:r w:rsidR="00F8729A">
          <w:rPr>
            <w:noProof/>
          </w:rPr>
          <w:t>4</w:t>
        </w:r>
      </w:fldSimple>
      <w:r w:rsidR="00F8729A">
        <w:t>.</w:t>
      </w:r>
      <w:fldSimple w:instr=" SEQ Табела \* ARABIC \s 1 ">
        <w:r w:rsidR="00F8729A">
          <w:rPr>
            <w:noProof/>
          </w:rPr>
          <w:t>1</w:t>
        </w:r>
      </w:fldSimple>
      <w:r>
        <w:rPr>
          <w:lang w:val="sr-Cyrl-RS"/>
        </w:rPr>
        <w:t xml:space="preserve"> Опис поља потребних за конфигурисање камера и меморијских зона</w:t>
      </w:r>
      <w:bookmarkEnd w:id="38"/>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040640A3" w:rsidR="00F55B89" w:rsidRDefault="00F51796" w:rsidP="00F51796">
      <w:pPr>
        <w:pStyle w:val="Caption"/>
        <w:rPr>
          <w:lang w:val="sr-Cyrl-RS"/>
        </w:rPr>
      </w:pPr>
      <w:bookmarkStart w:id="39" w:name="_Toc22241476"/>
      <w:r>
        <w:t xml:space="preserve">Табела </w:t>
      </w:r>
      <w:fldSimple w:instr=" STYLEREF 1 \s ">
        <w:r w:rsidR="00F8729A">
          <w:rPr>
            <w:noProof/>
          </w:rPr>
          <w:t>4</w:t>
        </w:r>
      </w:fldSimple>
      <w:r w:rsidR="00F8729A">
        <w:t>.</w:t>
      </w:r>
      <w:fldSimple w:instr=" SEQ Табела \* ARABIC \s 1 ">
        <w:r w:rsidR="00F8729A">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39"/>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7D570538" w:rsidR="002F73C7" w:rsidRDefault="00815B74" w:rsidP="00815B74">
      <w:pPr>
        <w:pStyle w:val="Caption"/>
        <w:rPr>
          <w:lang w:val="sr-Cyrl-RS"/>
        </w:rPr>
      </w:pPr>
      <w:bookmarkStart w:id="40" w:name="_Toc22241477"/>
      <w:r>
        <w:t xml:space="preserve">Табела </w:t>
      </w:r>
      <w:fldSimple w:instr=" STYLEREF 1 \s ">
        <w:r w:rsidR="00F8729A">
          <w:rPr>
            <w:noProof/>
          </w:rPr>
          <w:t>4</w:t>
        </w:r>
      </w:fldSimple>
      <w:r w:rsidR="00F8729A">
        <w:t>.</w:t>
      </w:r>
      <w:fldSimple w:instr=" SEQ Табела \* ARABIC \s 1 ">
        <w:r w:rsidR="00F8729A">
          <w:rPr>
            <w:noProof/>
          </w:rPr>
          <w:t>3</w:t>
        </w:r>
      </w:fldSimple>
      <w:r>
        <w:rPr>
          <w:lang w:val="sr-Cyrl-RS"/>
        </w:rPr>
        <w:t xml:space="preserve"> Методе за комуникацију са вишим слојевима софтверске магистрале</w:t>
      </w:r>
      <w:bookmarkEnd w:id="40"/>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1" w:name="_Toc29248422"/>
      <w:r>
        <w:rPr>
          <w:lang w:val="sr-Cyrl-RS"/>
        </w:rPr>
        <w:t>Реализација апстракције дистрибуирања видео сигнала кроз систем</w:t>
      </w:r>
      <w:bookmarkEnd w:id="41"/>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2" w:name="_Toc29248423"/>
      <w:r>
        <w:rPr>
          <w:lang w:val="sr-Cyrl-RS"/>
        </w:rPr>
        <w:t>Реализација апстракције руковања фрејмовима -</w:t>
      </w:r>
      <w:r w:rsidR="00BC2338">
        <w:rPr>
          <w:lang w:val="sr-Cyrl-RS"/>
        </w:rPr>
        <w:t xml:space="preserve"> </w:t>
      </w:r>
      <w:r w:rsidRPr="00587680">
        <w:rPr>
          <w:i/>
          <w:iCs/>
        </w:rPr>
        <w:t>FrameAccessEngine</w:t>
      </w:r>
      <w:bookmarkEnd w:id="42"/>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3B30C2E2" w:rsidR="00031623" w:rsidRDefault="00815EDB" w:rsidP="00815EDB">
      <w:pPr>
        <w:pStyle w:val="Caption"/>
        <w:rPr>
          <w:lang w:val="sr-Cyrl-RS"/>
        </w:rPr>
      </w:pPr>
      <w:bookmarkStart w:id="43" w:name="_Toc22241478"/>
      <w:r>
        <w:t xml:space="preserve">Табела </w:t>
      </w:r>
      <w:fldSimple w:instr=" STYLEREF 1 \s ">
        <w:r w:rsidR="00F8729A">
          <w:rPr>
            <w:noProof/>
          </w:rPr>
          <w:t>4</w:t>
        </w:r>
      </w:fldSimple>
      <w:r w:rsidR="00F8729A">
        <w:t>.</w:t>
      </w:r>
      <w:fldSimple w:instr=" SEQ Табела \* ARABIC \s 1 ">
        <w:r w:rsidR="00F8729A">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3"/>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8B23906" w:rsidR="00387625" w:rsidRDefault="00387625" w:rsidP="00387625">
      <w:pPr>
        <w:pStyle w:val="Caption"/>
        <w:rPr>
          <w:lang w:val="sr-Cyrl-RS"/>
        </w:rPr>
      </w:pPr>
      <w:bookmarkStart w:id="44" w:name="_Toc22241479"/>
      <w:r>
        <w:t xml:space="preserve">Табела </w:t>
      </w:r>
      <w:fldSimple w:instr=" STYLEREF 1 \s ">
        <w:r w:rsidR="00F8729A">
          <w:rPr>
            <w:noProof/>
          </w:rPr>
          <w:t>4</w:t>
        </w:r>
      </w:fldSimple>
      <w:r w:rsidR="00F8729A">
        <w:t>.</w:t>
      </w:r>
      <w:fldSimple w:instr=" SEQ Табела \* ARABIC \s 1 ">
        <w:r w:rsidR="00F8729A">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4"/>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5" w:name="_Hlk21977996"/>
            <w:r w:rsidRPr="00D77DAA">
              <w:rPr>
                <w:lang w:val="sr-Cyrl-RS"/>
              </w:rPr>
              <w:t>FrameAccessEngineListener</w:t>
            </w:r>
            <w:bookmarkEnd w:id="45"/>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5B50020" w:rsidR="003E1915" w:rsidRDefault="00904512" w:rsidP="00904512">
      <w:pPr>
        <w:pStyle w:val="Caption"/>
        <w:rPr>
          <w:i/>
          <w:iCs/>
        </w:rPr>
      </w:pPr>
      <w:bookmarkStart w:id="46" w:name="_Toc22241480"/>
      <w:r>
        <w:t xml:space="preserve">Табела </w:t>
      </w:r>
      <w:fldSimple w:instr=" STYLEREF 1 \s ">
        <w:r w:rsidR="00F8729A">
          <w:rPr>
            <w:noProof/>
          </w:rPr>
          <w:t>4</w:t>
        </w:r>
      </w:fldSimple>
      <w:r w:rsidR="00F8729A">
        <w:t>.</w:t>
      </w:r>
      <w:fldSimple w:instr=" SEQ Табела \* ARABIC \s 1 ">
        <w:r w:rsidR="00F8729A">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46"/>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49B47054" w:rsidR="008846AA" w:rsidRDefault="008846AA" w:rsidP="008846AA">
      <w:pPr>
        <w:pStyle w:val="Caption"/>
        <w:rPr>
          <w:i/>
          <w:iCs/>
          <w:lang w:val="sr-Cyrl-RS"/>
        </w:rPr>
      </w:pPr>
      <w:bookmarkStart w:id="47" w:name="_Toc22241481"/>
      <w:r>
        <w:t xml:space="preserve">Табела </w:t>
      </w:r>
      <w:fldSimple w:instr=" STYLEREF 1 \s ">
        <w:r w:rsidR="00F8729A">
          <w:rPr>
            <w:noProof/>
          </w:rPr>
          <w:t>4</w:t>
        </w:r>
      </w:fldSimple>
      <w:r w:rsidR="00F8729A">
        <w:t>.</w:t>
      </w:r>
      <w:fldSimple w:instr=" SEQ Табела \* ARABIC \s 1 ">
        <w:r w:rsidR="00F8729A">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7"/>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48" w:name="_Toc29248424"/>
      <w:r>
        <w:rPr>
          <w:lang w:val="sr-Cyrl-RS"/>
        </w:rPr>
        <w:lastRenderedPageBreak/>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48"/>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5F19F3D7" w:rsidR="00B050C6" w:rsidRDefault="0027541F" w:rsidP="0027541F">
      <w:pPr>
        <w:pStyle w:val="Caption"/>
        <w:rPr>
          <w:lang w:val="sr-Cyrl-RS"/>
        </w:rPr>
      </w:pPr>
      <w:bookmarkStart w:id="49" w:name="_Toc22241482"/>
      <w:r>
        <w:t xml:space="preserve">Табела </w:t>
      </w:r>
      <w:fldSimple w:instr=" STYLEREF 1 \s ">
        <w:r w:rsidR="00F8729A">
          <w:rPr>
            <w:noProof/>
          </w:rPr>
          <w:t>4</w:t>
        </w:r>
      </w:fldSimple>
      <w:r w:rsidR="00F8729A">
        <w:t>.</w:t>
      </w:r>
      <w:fldSimple w:instr=" SEQ Табела \* ARABIC \s 1 ">
        <w:r w:rsidR="00F8729A">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49"/>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60F5E4AE" w:rsidR="000435D5" w:rsidRDefault="00D62E3E" w:rsidP="00D62E3E">
      <w:pPr>
        <w:pStyle w:val="Caption"/>
        <w:rPr>
          <w:i/>
          <w:iCs/>
        </w:rPr>
      </w:pPr>
      <w:bookmarkStart w:id="50" w:name="_Toc22241483"/>
      <w:r>
        <w:lastRenderedPageBreak/>
        <w:t xml:space="preserve">Табела </w:t>
      </w:r>
      <w:fldSimple w:instr=" STYLEREF 1 \s ">
        <w:r w:rsidR="00F8729A">
          <w:rPr>
            <w:noProof/>
          </w:rPr>
          <w:t>4</w:t>
        </w:r>
      </w:fldSimple>
      <w:r w:rsidR="00F8729A">
        <w:t>.</w:t>
      </w:r>
      <w:fldSimple w:instr=" SEQ Табела \* ARABIC \s 1 ">
        <w:r w:rsidR="00F8729A">
          <w:rPr>
            <w:noProof/>
          </w:rPr>
          <w:t>9</w:t>
        </w:r>
      </w:fldSimple>
      <w:r>
        <w:rPr>
          <w:lang w:val="sr-Cyrl-RS"/>
        </w:rPr>
        <w:t xml:space="preserve"> Методе за руковање инстанцом класе </w:t>
      </w:r>
      <w:r w:rsidRPr="00587680">
        <w:rPr>
          <w:i/>
          <w:iCs/>
        </w:rPr>
        <w:t>FrameAccess</w:t>
      </w:r>
      <w:r>
        <w:rPr>
          <w:i/>
          <w:iCs/>
        </w:rPr>
        <w:t>Client</w:t>
      </w:r>
      <w:bookmarkEnd w:id="50"/>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1" w:name="_Toc29248425"/>
      <w:r>
        <w:rPr>
          <w:lang w:val="sr-Cyrl-RS"/>
        </w:rPr>
        <w:t>Реализација спреге за информисање о квалитативним карактеристикама сигнала у оквиру адаптивне платформе</w:t>
      </w:r>
      <w:bookmarkEnd w:id="51"/>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2" w:name="_Toc29248426"/>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2"/>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3" w:name="_Toc29248427"/>
      <w:r>
        <w:rPr>
          <w:lang w:val="sr-Cyrl-RS"/>
        </w:rPr>
        <w:t>Апликативна програмска спрега за руковање слојем за дистрибуцију квалитативних информација видео сигнала</w:t>
      </w:r>
      <w:bookmarkEnd w:id="53"/>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DAD4A54" w:rsidR="006820CA" w:rsidRDefault="002B671D" w:rsidP="002B671D">
      <w:pPr>
        <w:pStyle w:val="Caption"/>
        <w:rPr>
          <w:lang w:val="sr-Cyrl-RS"/>
        </w:rPr>
      </w:pPr>
      <w:bookmarkStart w:id="54" w:name="_Toc22241484"/>
      <w:r>
        <w:t xml:space="preserve">Табела </w:t>
      </w:r>
      <w:fldSimple w:instr=" STYLEREF 1 \s ">
        <w:r w:rsidR="00F8729A">
          <w:rPr>
            <w:noProof/>
          </w:rPr>
          <w:t>4</w:t>
        </w:r>
      </w:fldSimple>
      <w:r w:rsidR="00F8729A">
        <w:t>.</w:t>
      </w:r>
      <w:fldSimple w:instr=" SEQ Табела \* ARABIC \s 1 ">
        <w:r w:rsidR="00F8729A">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4"/>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3FAAF156" w:rsidR="00C16323" w:rsidRDefault="00F8729A" w:rsidP="00F8729A">
      <w:pPr>
        <w:pStyle w:val="Caption"/>
        <w:rPr>
          <w:lang w:val="sr-Cyrl-RS"/>
        </w:rPr>
      </w:pPr>
      <w:bookmarkStart w:id="55" w:name="_Toc22241485"/>
      <w:r>
        <w:t xml:space="preserve">Табела </w:t>
      </w:r>
      <w:fldSimple w:instr=" STYLEREF 1 \s ">
        <w:r>
          <w:rPr>
            <w:noProof/>
          </w:rPr>
          <w:t>4</w:t>
        </w:r>
      </w:fldSimple>
      <w:r>
        <w:t>.</w:t>
      </w:r>
      <w:fldSimple w:instr=" SEQ Табела \* ARABIC \s 1 ">
        <w:r>
          <w:rPr>
            <w:noProof/>
          </w:rPr>
          <w:t>11</w:t>
        </w:r>
      </w:fldSimple>
      <w:r>
        <w:rPr>
          <w:lang w:val="sr-Cyrl-RS"/>
        </w:rPr>
        <w:t xml:space="preserve"> Методе за руковање информацијама софтверске магистрале</w:t>
      </w:r>
      <w:bookmarkEnd w:id="55"/>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6" w:name="_Toc29248428"/>
      <w:r>
        <w:rPr>
          <w:lang w:val="sr-Cyrl-RS"/>
        </w:rPr>
        <w:lastRenderedPageBreak/>
        <w:t>Резултати</w:t>
      </w:r>
      <w:bookmarkEnd w:id="56"/>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7" w:name="_Toc29248429"/>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7"/>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05F90835" w:rsidR="00343FAE" w:rsidRDefault="00B77915" w:rsidP="00326C74">
      <w:pPr>
        <w:pStyle w:val="Caption"/>
      </w:pPr>
      <w:bookmarkStart w:id="58" w:name="_Toc29248492"/>
      <w:r>
        <w:t xml:space="preserve">Слика </w:t>
      </w:r>
      <w:fldSimple w:instr=" STYLEREF 1 \s ">
        <w:r w:rsidR="00E45AD5">
          <w:rPr>
            <w:noProof/>
          </w:rPr>
          <w:t>5</w:t>
        </w:r>
      </w:fldSimple>
      <w:r w:rsidR="00E45AD5">
        <w:t>.</w:t>
      </w:r>
      <w:fldSimple w:instr=" SEQ Слика \* ARABIC \s 1 ">
        <w:r w:rsidR="00E45AD5">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58"/>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59" w:name="_Toc29248430"/>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59"/>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0" w:name="_Toc29248431"/>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0"/>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1009E40D" w:rsidR="000B7F2C" w:rsidRDefault="00D55253" w:rsidP="00D55253">
      <w:pPr>
        <w:pStyle w:val="Caption"/>
      </w:pPr>
      <w:bookmarkStart w:id="61" w:name="_Toc29248493"/>
      <w:r>
        <w:t xml:space="preserve">Слика </w:t>
      </w:r>
      <w:fldSimple w:instr=" STYLEREF 1 \s ">
        <w:r w:rsidR="00E45AD5">
          <w:rPr>
            <w:noProof/>
          </w:rPr>
          <w:t>5</w:t>
        </w:r>
      </w:fldSimple>
      <w:r w:rsidR="00E45AD5">
        <w:t>.</w:t>
      </w:r>
      <w:fldSimple w:instr=" SEQ Слика \* ARABIC \s 1 ">
        <w:r w:rsidR="00E45AD5">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1"/>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2" w:name="_Toc29248432"/>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2"/>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65D0C0DB" w:rsidR="007B0FEC" w:rsidRDefault="008F0FB5" w:rsidP="008F0FB5">
      <w:pPr>
        <w:pStyle w:val="Caption"/>
        <w:rPr>
          <w:lang w:val="sr-Cyrl-RS"/>
        </w:rPr>
      </w:pPr>
      <w:bookmarkStart w:id="63" w:name="_Toc29248494"/>
      <w:r>
        <w:t xml:space="preserve">Слика </w:t>
      </w:r>
      <w:fldSimple w:instr=" STYLEREF 1 \s ">
        <w:r w:rsidR="00E45AD5">
          <w:rPr>
            <w:noProof/>
          </w:rPr>
          <w:t>5</w:t>
        </w:r>
      </w:fldSimple>
      <w:r w:rsidR="00E45AD5">
        <w:t>.</w:t>
      </w:r>
      <w:fldSimple w:instr=" SEQ Слика \* ARABIC \s 1 ">
        <w:r w:rsidR="00E45AD5">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3"/>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0511B2B2" w:rsidR="00834C52" w:rsidRDefault="00B20E7B" w:rsidP="00B20E7B">
      <w:pPr>
        <w:pStyle w:val="Caption"/>
        <w:rPr>
          <w:lang w:val="sr-Cyrl-RS"/>
        </w:rPr>
      </w:pPr>
      <w:bookmarkStart w:id="64" w:name="_Toc29248495"/>
      <w:r>
        <w:t xml:space="preserve">Слика </w:t>
      </w:r>
      <w:fldSimple w:instr=" STYLEREF 1 \s ">
        <w:r w:rsidR="00E45AD5">
          <w:rPr>
            <w:noProof/>
          </w:rPr>
          <w:t>5</w:t>
        </w:r>
      </w:fldSimple>
      <w:r w:rsidR="00E45AD5">
        <w:t>.</w:t>
      </w:r>
      <w:fldSimple w:instr=" SEQ Слика \* ARABIC \s 1 ">
        <w:r w:rsidR="00E45AD5">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4"/>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5328D7FC" w:rsidR="00E45AD5" w:rsidRPr="00274B1F" w:rsidRDefault="00E45AD5" w:rsidP="00E45AD5">
      <w:pPr>
        <w:pStyle w:val="Caption"/>
        <w:rPr>
          <w:lang w:val="sr-Cyrl-RS"/>
        </w:rPr>
      </w:pPr>
      <w:bookmarkStart w:id="65" w:name="_Toc29248496"/>
      <w:r>
        <w:t xml:space="preserve">Слика </w:t>
      </w:r>
      <w:fldSimple w:instr=" STYLEREF 1 \s ">
        <w:r>
          <w:rPr>
            <w:noProof/>
          </w:rPr>
          <w:t>5</w:t>
        </w:r>
      </w:fldSimple>
      <w:r>
        <w:t>.</w:t>
      </w:r>
      <w:fldSimple w:instr=" SEQ Слика \* ARABIC \s 1 ">
        <w:r>
          <w:rPr>
            <w:noProof/>
          </w:rPr>
          <w:t>5</w:t>
        </w:r>
      </w:fldSimple>
      <w:r>
        <w:rPr>
          <w:lang w:val="sr-Cyrl-RS"/>
        </w:rPr>
        <w:t xml:space="preserve"> </w:t>
      </w:r>
      <w:r w:rsidRPr="00E45AD5">
        <w:t>Време достављања једног фрејма претплаћеној удаљеној апликацији адаптивне платформе</w:t>
      </w:r>
      <w:bookmarkEnd w:id="65"/>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w:t>
      </w:r>
      <w:r w:rsidR="00E93B51">
        <w:rPr>
          <w:lang w:val="sr-Cyrl-RS"/>
        </w:rPr>
        <w:t>график</w:t>
      </w:r>
      <w:r w:rsidR="00E93B51">
        <w:rPr>
          <w:lang w:val="sr-Cyrl-RS"/>
        </w:rPr>
        <w:t xml:space="preserve"> представља потребна времена</w:t>
      </w:r>
      <w:r>
        <w:rPr>
          <w:lang w:val="sr-Cyrl-RS"/>
        </w:rPr>
        <w:t xml:space="preserve"> преузимања сваког од 200 фрејмова, путем етернет магистрале</w:t>
      </w:r>
      <w:r w:rsidR="00E93B51">
        <w:rPr>
          <w:lang w:val="sr-Cyrl-RS"/>
        </w:rPr>
        <w:t>.</w:t>
      </w:r>
      <w:bookmarkStart w:id="66" w:name="_GoBack"/>
      <w:bookmarkEnd w:id="66"/>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8101921" w14:textId="18AD58DA" w:rsidR="009B208F" w:rsidRPr="00595D4B" w:rsidRDefault="009B208F" w:rsidP="009B208F">
      <w:pPr>
        <w:pStyle w:val="Caption"/>
        <w:rPr>
          <w:lang w:val="sr-Cyrl-RS"/>
        </w:rPr>
        <w:sectPr w:rsidR="009B208F" w:rsidRPr="00595D4B" w:rsidSect="00F65BA9">
          <w:headerReference w:type="default" r:id="rId41"/>
          <w:pgSz w:w="11907" w:h="16840" w:code="9"/>
          <w:pgMar w:top="1134" w:right="1417" w:bottom="1134" w:left="1418" w:header="567" w:footer="567" w:gutter="0"/>
          <w:cols w:space="720"/>
        </w:sectPr>
      </w:pPr>
      <w:bookmarkStart w:id="67" w:name="_Toc29248497"/>
      <w:r>
        <w:t xml:space="preserve">Слика </w:t>
      </w:r>
      <w:fldSimple w:instr=" STYLEREF 1 \s ">
        <w:r w:rsidR="00E45AD5">
          <w:rPr>
            <w:noProof/>
          </w:rPr>
          <w:t>5</w:t>
        </w:r>
      </w:fldSimple>
      <w:r w:rsidR="00E45AD5">
        <w:t>.</w:t>
      </w:r>
      <w:fldSimple w:instr=" SEQ Слика \* ARABIC \s 1 ">
        <w:r w:rsidR="00E45AD5">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7"/>
    </w:p>
    <w:p w14:paraId="2CA0D3CB" w14:textId="77777777" w:rsidR="00517A6A" w:rsidRDefault="00170C67">
      <w:pPr>
        <w:pStyle w:val="Heading1"/>
        <w:rPr>
          <w:lang w:val="sl-SI"/>
        </w:rPr>
      </w:pPr>
      <w:bookmarkStart w:id="68" w:name="_Toc29248433"/>
      <w:r>
        <w:rPr>
          <w:lang w:val="sr-Cyrl-RS"/>
        </w:rPr>
        <w:lastRenderedPageBreak/>
        <w:t>Закључак</w:t>
      </w:r>
      <w:bookmarkEnd w:id="68"/>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42"/>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69" w:name="_Literatura"/>
      <w:bookmarkStart w:id="70" w:name="_Toc29248434"/>
      <w:bookmarkEnd w:id="69"/>
      <w:r>
        <w:rPr>
          <w:lang w:val="sr-Cyrl-RS"/>
        </w:rPr>
        <w:lastRenderedPageBreak/>
        <w:t>Литература</w:t>
      </w:r>
      <w:bookmarkEnd w:id="70"/>
    </w:p>
    <w:p w14:paraId="1E0EC60F" w14:textId="77777777" w:rsidR="006A239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6A239D" w14:paraId="32B28559" w14:textId="77777777" w:rsidTr="0080308D">
        <w:trPr>
          <w:divId w:val="830022457"/>
          <w:tblCellSpacing w:w="15" w:type="dxa"/>
        </w:trPr>
        <w:tc>
          <w:tcPr>
            <w:tcW w:w="620" w:type="pct"/>
            <w:hideMark/>
          </w:tcPr>
          <w:p w14:paraId="5E0AE15E" w14:textId="64514D49" w:rsidR="006A239D" w:rsidRDefault="006A239D">
            <w:pPr>
              <w:pStyle w:val="Bibliography"/>
              <w:rPr>
                <w:noProof/>
                <w:szCs w:val="24"/>
              </w:rPr>
            </w:pPr>
            <w:r>
              <w:rPr>
                <w:noProof/>
              </w:rPr>
              <w:t xml:space="preserve">[1] </w:t>
            </w:r>
          </w:p>
        </w:tc>
        <w:tc>
          <w:tcPr>
            <w:tcW w:w="4330" w:type="pct"/>
            <w:hideMark/>
          </w:tcPr>
          <w:p w14:paraId="6274B78D" w14:textId="77777777" w:rsidR="006A239D" w:rsidRDefault="006A239D">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6A239D" w14:paraId="6FE5F346" w14:textId="77777777" w:rsidTr="0080308D">
        <w:trPr>
          <w:divId w:val="830022457"/>
          <w:tblCellSpacing w:w="15" w:type="dxa"/>
        </w:trPr>
        <w:tc>
          <w:tcPr>
            <w:tcW w:w="620" w:type="pct"/>
            <w:hideMark/>
          </w:tcPr>
          <w:p w14:paraId="05B27B1B" w14:textId="77777777" w:rsidR="006A239D" w:rsidRDefault="006A239D">
            <w:pPr>
              <w:pStyle w:val="Bibliography"/>
              <w:rPr>
                <w:noProof/>
              </w:rPr>
            </w:pPr>
            <w:r>
              <w:rPr>
                <w:noProof/>
              </w:rPr>
              <w:t xml:space="preserve">[2] </w:t>
            </w:r>
          </w:p>
        </w:tc>
        <w:tc>
          <w:tcPr>
            <w:tcW w:w="4330" w:type="pct"/>
            <w:hideMark/>
          </w:tcPr>
          <w:p w14:paraId="2B297122" w14:textId="77777777" w:rsidR="006A239D" w:rsidRDefault="006A239D">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6A239D" w14:paraId="4A098F30" w14:textId="77777777" w:rsidTr="0080308D">
        <w:trPr>
          <w:divId w:val="830022457"/>
          <w:tblCellSpacing w:w="15" w:type="dxa"/>
        </w:trPr>
        <w:tc>
          <w:tcPr>
            <w:tcW w:w="620" w:type="pct"/>
            <w:hideMark/>
          </w:tcPr>
          <w:p w14:paraId="63B2C109" w14:textId="77777777" w:rsidR="006A239D" w:rsidRDefault="006A239D">
            <w:pPr>
              <w:pStyle w:val="Bibliography"/>
              <w:rPr>
                <w:noProof/>
              </w:rPr>
            </w:pPr>
            <w:r>
              <w:rPr>
                <w:noProof/>
              </w:rPr>
              <w:t xml:space="preserve">[3] </w:t>
            </w:r>
          </w:p>
        </w:tc>
        <w:tc>
          <w:tcPr>
            <w:tcW w:w="4330" w:type="pct"/>
            <w:hideMark/>
          </w:tcPr>
          <w:p w14:paraId="5BA452CE" w14:textId="77777777" w:rsidR="006A239D" w:rsidRDefault="006A239D">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6A239D" w14:paraId="2DD342D8" w14:textId="77777777" w:rsidTr="0080308D">
        <w:trPr>
          <w:divId w:val="830022457"/>
          <w:tblCellSpacing w:w="15" w:type="dxa"/>
        </w:trPr>
        <w:tc>
          <w:tcPr>
            <w:tcW w:w="620" w:type="pct"/>
            <w:hideMark/>
          </w:tcPr>
          <w:p w14:paraId="6BC702EB" w14:textId="77777777" w:rsidR="006A239D" w:rsidRDefault="006A239D">
            <w:pPr>
              <w:pStyle w:val="Bibliography"/>
              <w:rPr>
                <w:noProof/>
              </w:rPr>
            </w:pPr>
            <w:r>
              <w:rPr>
                <w:noProof/>
              </w:rPr>
              <w:t xml:space="preserve">[4] </w:t>
            </w:r>
          </w:p>
        </w:tc>
        <w:tc>
          <w:tcPr>
            <w:tcW w:w="4330" w:type="pct"/>
            <w:hideMark/>
          </w:tcPr>
          <w:p w14:paraId="4CC7F372" w14:textId="77777777" w:rsidR="006A239D" w:rsidRDefault="006A239D">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6A239D" w14:paraId="2B57B4F0" w14:textId="77777777" w:rsidTr="0080308D">
        <w:trPr>
          <w:divId w:val="830022457"/>
          <w:tblCellSpacing w:w="15" w:type="dxa"/>
        </w:trPr>
        <w:tc>
          <w:tcPr>
            <w:tcW w:w="620" w:type="pct"/>
            <w:hideMark/>
          </w:tcPr>
          <w:p w14:paraId="1CB81790" w14:textId="77777777" w:rsidR="006A239D" w:rsidRDefault="006A239D">
            <w:pPr>
              <w:pStyle w:val="Bibliography"/>
              <w:rPr>
                <w:noProof/>
              </w:rPr>
            </w:pPr>
            <w:r>
              <w:rPr>
                <w:noProof/>
              </w:rPr>
              <w:t xml:space="preserve">[5] </w:t>
            </w:r>
          </w:p>
        </w:tc>
        <w:tc>
          <w:tcPr>
            <w:tcW w:w="4330" w:type="pct"/>
            <w:hideMark/>
          </w:tcPr>
          <w:p w14:paraId="5D6CA08A" w14:textId="77777777" w:rsidR="006A239D" w:rsidRDefault="006A239D">
            <w:pPr>
              <w:pStyle w:val="Bibliography"/>
              <w:rPr>
                <w:noProof/>
              </w:rPr>
            </w:pPr>
            <w:r>
              <w:rPr>
                <w:noProof/>
              </w:rPr>
              <w:t>"Развојна платформа Алфа," [Online]. Available: http://www.rt-rk.com/services/automotive. [Accessed 12 Септембар 2019].</w:t>
            </w:r>
          </w:p>
        </w:tc>
      </w:tr>
      <w:tr w:rsidR="006A239D" w14:paraId="02EB3E8C" w14:textId="77777777" w:rsidTr="0080308D">
        <w:trPr>
          <w:divId w:val="830022457"/>
          <w:tblCellSpacing w:w="15" w:type="dxa"/>
        </w:trPr>
        <w:tc>
          <w:tcPr>
            <w:tcW w:w="620" w:type="pct"/>
            <w:hideMark/>
          </w:tcPr>
          <w:p w14:paraId="5EC516C1" w14:textId="77777777" w:rsidR="006A239D" w:rsidRDefault="006A239D">
            <w:pPr>
              <w:pStyle w:val="Bibliography"/>
              <w:rPr>
                <w:noProof/>
              </w:rPr>
            </w:pPr>
            <w:r>
              <w:rPr>
                <w:noProof/>
              </w:rPr>
              <w:t xml:space="preserve">[6] </w:t>
            </w:r>
          </w:p>
        </w:tc>
        <w:tc>
          <w:tcPr>
            <w:tcW w:w="4330" w:type="pct"/>
            <w:hideMark/>
          </w:tcPr>
          <w:p w14:paraId="4A06D376" w14:textId="77777777" w:rsidR="006A239D" w:rsidRDefault="006A239D">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6A239D" w14:paraId="7D3FB148" w14:textId="77777777" w:rsidTr="0080308D">
        <w:trPr>
          <w:divId w:val="830022457"/>
          <w:tblCellSpacing w:w="15" w:type="dxa"/>
        </w:trPr>
        <w:tc>
          <w:tcPr>
            <w:tcW w:w="620" w:type="pct"/>
            <w:hideMark/>
          </w:tcPr>
          <w:p w14:paraId="15CB2AD2" w14:textId="77777777" w:rsidR="006A239D" w:rsidRDefault="006A239D">
            <w:pPr>
              <w:pStyle w:val="Bibliography"/>
              <w:rPr>
                <w:noProof/>
              </w:rPr>
            </w:pPr>
            <w:r>
              <w:rPr>
                <w:noProof/>
              </w:rPr>
              <w:lastRenderedPageBreak/>
              <w:t xml:space="preserve">[7] </w:t>
            </w:r>
          </w:p>
        </w:tc>
        <w:tc>
          <w:tcPr>
            <w:tcW w:w="4330" w:type="pct"/>
            <w:hideMark/>
          </w:tcPr>
          <w:p w14:paraId="2E368958" w14:textId="77777777" w:rsidR="006A239D" w:rsidRDefault="006A239D">
            <w:pPr>
              <w:pStyle w:val="Bibliography"/>
              <w:rPr>
                <w:noProof/>
              </w:rPr>
            </w:pPr>
            <w:r>
              <w:rPr>
                <w:noProof/>
              </w:rPr>
              <w:t>H. Hellgren, "AUTOSAR in a Nutshell," 14 Април 2018. [Online]. Available: https://hackernoon.com/adaptive-autosar-in-a-nutshell-1cc609c1c5f5. [Accessed 16 Септембар 2019].</w:t>
            </w:r>
          </w:p>
        </w:tc>
      </w:tr>
      <w:tr w:rsidR="006A239D" w14:paraId="37278DC1" w14:textId="77777777" w:rsidTr="0080308D">
        <w:trPr>
          <w:divId w:val="830022457"/>
          <w:tblCellSpacing w:w="15" w:type="dxa"/>
        </w:trPr>
        <w:tc>
          <w:tcPr>
            <w:tcW w:w="620" w:type="pct"/>
            <w:hideMark/>
          </w:tcPr>
          <w:p w14:paraId="0F811FD4" w14:textId="77777777" w:rsidR="006A239D" w:rsidRDefault="006A239D">
            <w:pPr>
              <w:pStyle w:val="Bibliography"/>
              <w:rPr>
                <w:noProof/>
              </w:rPr>
            </w:pPr>
            <w:r>
              <w:rPr>
                <w:noProof/>
              </w:rPr>
              <w:t xml:space="preserve">[8] </w:t>
            </w:r>
          </w:p>
        </w:tc>
        <w:tc>
          <w:tcPr>
            <w:tcW w:w="4330" w:type="pct"/>
            <w:hideMark/>
          </w:tcPr>
          <w:p w14:paraId="67AEC77A" w14:textId="77777777" w:rsidR="006A239D" w:rsidRDefault="006A239D">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6A239D" w14:paraId="36B1AD9B" w14:textId="77777777" w:rsidTr="0080308D">
        <w:trPr>
          <w:divId w:val="830022457"/>
          <w:tblCellSpacing w:w="15" w:type="dxa"/>
        </w:trPr>
        <w:tc>
          <w:tcPr>
            <w:tcW w:w="620" w:type="pct"/>
            <w:hideMark/>
          </w:tcPr>
          <w:p w14:paraId="0375F750" w14:textId="77777777" w:rsidR="006A239D" w:rsidRDefault="006A239D">
            <w:pPr>
              <w:pStyle w:val="Bibliography"/>
              <w:rPr>
                <w:noProof/>
              </w:rPr>
            </w:pPr>
            <w:r>
              <w:rPr>
                <w:noProof/>
              </w:rPr>
              <w:t xml:space="preserve">[9] </w:t>
            </w:r>
          </w:p>
        </w:tc>
        <w:tc>
          <w:tcPr>
            <w:tcW w:w="4330" w:type="pct"/>
            <w:hideMark/>
          </w:tcPr>
          <w:p w14:paraId="5F9D7581" w14:textId="77777777" w:rsidR="006A239D" w:rsidRDefault="006A239D">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6A239D" w14:paraId="1DED8471" w14:textId="77777777" w:rsidTr="0080308D">
        <w:trPr>
          <w:divId w:val="830022457"/>
          <w:tblCellSpacing w:w="15" w:type="dxa"/>
        </w:trPr>
        <w:tc>
          <w:tcPr>
            <w:tcW w:w="620" w:type="pct"/>
            <w:hideMark/>
          </w:tcPr>
          <w:p w14:paraId="595DE1AF" w14:textId="77777777" w:rsidR="006A239D" w:rsidRDefault="006A239D">
            <w:pPr>
              <w:pStyle w:val="Bibliography"/>
              <w:rPr>
                <w:noProof/>
              </w:rPr>
            </w:pPr>
            <w:r>
              <w:rPr>
                <w:noProof/>
              </w:rPr>
              <w:t xml:space="preserve">[10] </w:t>
            </w:r>
          </w:p>
        </w:tc>
        <w:tc>
          <w:tcPr>
            <w:tcW w:w="4330" w:type="pct"/>
            <w:hideMark/>
          </w:tcPr>
          <w:p w14:paraId="01A7D044" w14:textId="77777777" w:rsidR="006A239D" w:rsidRDefault="006A239D">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6A239D" w14:paraId="25E7A89D" w14:textId="77777777" w:rsidTr="0080308D">
        <w:trPr>
          <w:divId w:val="830022457"/>
          <w:tblCellSpacing w:w="15" w:type="dxa"/>
        </w:trPr>
        <w:tc>
          <w:tcPr>
            <w:tcW w:w="620" w:type="pct"/>
            <w:hideMark/>
          </w:tcPr>
          <w:p w14:paraId="3BFE9E52" w14:textId="77777777" w:rsidR="006A239D" w:rsidRDefault="006A239D">
            <w:pPr>
              <w:pStyle w:val="Bibliography"/>
              <w:rPr>
                <w:noProof/>
              </w:rPr>
            </w:pPr>
            <w:r>
              <w:rPr>
                <w:noProof/>
              </w:rPr>
              <w:t xml:space="preserve">[11] </w:t>
            </w:r>
          </w:p>
        </w:tc>
        <w:tc>
          <w:tcPr>
            <w:tcW w:w="4330" w:type="pct"/>
            <w:hideMark/>
          </w:tcPr>
          <w:p w14:paraId="320C88C5" w14:textId="77777777" w:rsidR="006A239D" w:rsidRDefault="006A239D">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6A239D" w14:paraId="16B09D4C" w14:textId="77777777" w:rsidTr="0080308D">
        <w:trPr>
          <w:divId w:val="830022457"/>
          <w:tblCellSpacing w:w="15" w:type="dxa"/>
        </w:trPr>
        <w:tc>
          <w:tcPr>
            <w:tcW w:w="620" w:type="pct"/>
            <w:hideMark/>
          </w:tcPr>
          <w:p w14:paraId="433C479B" w14:textId="77777777" w:rsidR="006A239D" w:rsidRDefault="006A239D">
            <w:pPr>
              <w:pStyle w:val="Bibliography"/>
              <w:rPr>
                <w:noProof/>
              </w:rPr>
            </w:pPr>
            <w:r>
              <w:rPr>
                <w:noProof/>
              </w:rPr>
              <w:t xml:space="preserve">[12] </w:t>
            </w:r>
          </w:p>
        </w:tc>
        <w:tc>
          <w:tcPr>
            <w:tcW w:w="4330" w:type="pct"/>
            <w:hideMark/>
          </w:tcPr>
          <w:p w14:paraId="7A93E477" w14:textId="77777777" w:rsidR="006A239D" w:rsidRDefault="006A239D">
            <w:pPr>
              <w:pStyle w:val="Bibliography"/>
              <w:rPr>
                <w:noProof/>
              </w:rPr>
            </w:pPr>
            <w:r>
              <w:rPr>
                <w:noProof/>
              </w:rPr>
              <w:t>AUTOSAR, "AUTOSAR," Март 2019. [Online]. Available: https://www.autosar.org/standards/adaptive-platform/adaptive-platform-1903/. [Accessed 22 Септембар 2019].</w:t>
            </w:r>
          </w:p>
        </w:tc>
      </w:tr>
      <w:tr w:rsidR="006A239D" w14:paraId="7E77EBCF" w14:textId="77777777" w:rsidTr="0080308D">
        <w:trPr>
          <w:divId w:val="830022457"/>
          <w:tblCellSpacing w:w="15" w:type="dxa"/>
        </w:trPr>
        <w:tc>
          <w:tcPr>
            <w:tcW w:w="620" w:type="pct"/>
            <w:hideMark/>
          </w:tcPr>
          <w:p w14:paraId="108F2E06" w14:textId="77777777" w:rsidR="006A239D" w:rsidRDefault="006A239D">
            <w:pPr>
              <w:pStyle w:val="Bibliography"/>
              <w:rPr>
                <w:noProof/>
              </w:rPr>
            </w:pPr>
            <w:r>
              <w:rPr>
                <w:noProof/>
              </w:rPr>
              <w:t xml:space="preserve">[13] </w:t>
            </w:r>
          </w:p>
        </w:tc>
        <w:tc>
          <w:tcPr>
            <w:tcW w:w="4330" w:type="pct"/>
            <w:hideMark/>
          </w:tcPr>
          <w:p w14:paraId="5FE5659C" w14:textId="77777777" w:rsidR="006A239D" w:rsidRDefault="006A239D">
            <w:pPr>
              <w:pStyle w:val="Bibliography"/>
              <w:rPr>
                <w:noProof/>
              </w:rPr>
            </w:pPr>
            <w:r>
              <w:rPr>
                <w:noProof/>
              </w:rPr>
              <w:t>D. L. Völker, "Scalable service-Oriented MiddlewarE over IP (SOME/IP)," 2019. [Online]. Available: http://some-ip.com/. [Accessed 16 октобар 2019].</w:t>
            </w:r>
          </w:p>
        </w:tc>
      </w:tr>
      <w:tr w:rsidR="006A239D" w14:paraId="4CB32DB6" w14:textId="77777777" w:rsidTr="0080308D">
        <w:trPr>
          <w:divId w:val="830022457"/>
          <w:tblCellSpacing w:w="15" w:type="dxa"/>
        </w:trPr>
        <w:tc>
          <w:tcPr>
            <w:tcW w:w="620" w:type="pct"/>
            <w:hideMark/>
          </w:tcPr>
          <w:p w14:paraId="599E51BE" w14:textId="77777777" w:rsidR="006A239D" w:rsidRDefault="006A239D">
            <w:pPr>
              <w:pStyle w:val="Bibliography"/>
              <w:rPr>
                <w:noProof/>
              </w:rPr>
            </w:pPr>
            <w:r>
              <w:rPr>
                <w:noProof/>
              </w:rPr>
              <w:t xml:space="preserve">[14] </w:t>
            </w:r>
          </w:p>
        </w:tc>
        <w:tc>
          <w:tcPr>
            <w:tcW w:w="4330" w:type="pct"/>
            <w:hideMark/>
          </w:tcPr>
          <w:p w14:paraId="29B2D572" w14:textId="77777777" w:rsidR="006A239D" w:rsidRDefault="006A239D">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6A239D" w14:paraId="2D872765" w14:textId="77777777" w:rsidTr="0080308D">
        <w:trPr>
          <w:divId w:val="830022457"/>
          <w:tblCellSpacing w:w="15" w:type="dxa"/>
        </w:trPr>
        <w:tc>
          <w:tcPr>
            <w:tcW w:w="620" w:type="pct"/>
            <w:hideMark/>
          </w:tcPr>
          <w:p w14:paraId="10ED7AE8" w14:textId="77777777" w:rsidR="006A239D" w:rsidRDefault="006A239D">
            <w:pPr>
              <w:pStyle w:val="Bibliography"/>
              <w:rPr>
                <w:noProof/>
              </w:rPr>
            </w:pPr>
            <w:r>
              <w:rPr>
                <w:noProof/>
              </w:rPr>
              <w:t xml:space="preserve">[15] </w:t>
            </w:r>
          </w:p>
        </w:tc>
        <w:tc>
          <w:tcPr>
            <w:tcW w:w="4330" w:type="pct"/>
            <w:hideMark/>
          </w:tcPr>
          <w:p w14:paraId="0190DD51" w14:textId="77777777" w:rsidR="006A239D" w:rsidRDefault="006A239D">
            <w:pPr>
              <w:pStyle w:val="Bibliography"/>
              <w:rPr>
                <w:noProof/>
              </w:rPr>
            </w:pPr>
            <w:r>
              <w:rPr>
                <w:noProof/>
              </w:rPr>
              <w:t>Texas Instruments, "Introductionto the Controller Area Network(CAN," Мај 2016. [Online]. Available: http://www.ti.com/lit/an/sloa101b/sloa101b.pdf. [Accessed 29 Септембар 2019].</w:t>
            </w:r>
          </w:p>
        </w:tc>
      </w:tr>
      <w:tr w:rsidR="006A239D" w14:paraId="35AAE38A" w14:textId="77777777" w:rsidTr="0080308D">
        <w:trPr>
          <w:divId w:val="830022457"/>
          <w:tblCellSpacing w:w="15" w:type="dxa"/>
        </w:trPr>
        <w:tc>
          <w:tcPr>
            <w:tcW w:w="620" w:type="pct"/>
            <w:hideMark/>
          </w:tcPr>
          <w:p w14:paraId="34FF25A9" w14:textId="77777777" w:rsidR="006A239D" w:rsidRDefault="006A239D">
            <w:pPr>
              <w:pStyle w:val="Bibliography"/>
              <w:rPr>
                <w:noProof/>
              </w:rPr>
            </w:pPr>
            <w:r>
              <w:rPr>
                <w:noProof/>
              </w:rPr>
              <w:lastRenderedPageBreak/>
              <w:t xml:space="preserve">[16] </w:t>
            </w:r>
          </w:p>
        </w:tc>
        <w:tc>
          <w:tcPr>
            <w:tcW w:w="4330" w:type="pct"/>
            <w:hideMark/>
          </w:tcPr>
          <w:p w14:paraId="3B548CD0" w14:textId="77777777" w:rsidR="006A239D" w:rsidRDefault="006A239D">
            <w:pPr>
              <w:pStyle w:val="Bibliography"/>
              <w:rPr>
                <w:noProof/>
              </w:rPr>
            </w:pPr>
            <w:r>
              <w:rPr>
                <w:noProof/>
              </w:rPr>
              <w:t>LIN Consortium, "LIN - Local Interconnect Network," 13 Јун 2015. [Online]. Available: http://www.interfacebus.com/Design_Connector_LIN_Bus.html. [Accessed 29 Септембар 2019].</w:t>
            </w:r>
          </w:p>
        </w:tc>
      </w:tr>
      <w:tr w:rsidR="006A239D" w14:paraId="655CD385" w14:textId="77777777" w:rsidTr="0080308D">
        <w:trPr>
          <w:divId w:val="830022457"/>
          <w:tblCellSpacing w:w="15" w:type="dxa"/>
        </w:trPr>
        <w:tc>
          <w:tcPr>
            <w:tcW w:w="620" w:type="pct"/>
            <w:hideMark/>
          </w:tcPr>
          <w:p w14:paraId="77E7EA5D" w14:textId="77777777" w:rsidR="006A239D" w:rsidRDefault="006A239D">
            <w:pPr>
              <w:pStyle w:val="Bibliography"/>
              <w:rPr>
                <w:noProof/>
              </w:rPr>
            </w:pPr>
            <w:r>
              <w:rPr>
                <w:noProof/>
              </w:rPr>
              <w:t xml:space="preserve">[17] </w:t>
            </w:r>
          </w:p>
        </w:tc>
        <w:tc>
          <w:tcPr>
            <w:tcW w:w="4330" w:type="pct"/>
            <w:hideMark/>
          </w:tcPr>
          <w:p w14:paraId="1716EBB2" w14:textId="77777777" w:rsidR="006A239D" w:rsidRDefault="006A239D">
            <w:pPr>
              <w:pStyle w:val="Bibliography"/>
              <w:rPr>
                <w:noProof/>
              </w:rPr>
            </w:pPr>
            <w:r>
              <w:rPr>
                <w:noProof/>
              </w:rPr>
              <w:t>L. Lamport, "Interporcess communication," 11 Јун 1985. [Online]. Available: https://apps.dtic.mil/dtic/tr/fulltext/u2/a156337.pdf. [Accessed 28 Септембар 2019].</w:t>
            </w:r>
          </w:p>
        </w:tc>
      </w:tr>
      <w:tr w:rsidR="006A239D" w14:paraId="02124E76" w14:textId="77777777" w:rsidTr="0080308D">
        <w:trPr>
          <w:divId w:val="830022457"/>
          <w:tblCellSpacing w:w="15" w:type="dxa"/>
        </w:trPr>
        <w:tc>
          <w:tcPr>
            <w:tcW w:w="620" w:type="pct"/>
            <w:hideMark/>
          </w:tcPr>
          <w:p w14:paraId="352B7693" w14:textId="77777777" w:rsidR="006A239D" w:rsidRDefault="006A239D">
            <w:pPr>
              <w:pStyle w:val="Bibliography"/>
              <w:rPr>
                <w:noProof/>
              </w:rPr>
            </w:pPr>
            <w:r>
              <w:rPr>
                <w:noProof/>
              </w:rPr>
              <w:t xml:space="preserve">[18] </w:t>
            </w:r>
          </w:p>
        </w:tc>
        <w:tc>
          <w:tcPr>
            <w:tcW w:w="4330" w:type="pct"/>
            <w:hideMark/>
          </w:tcPr>
          <w:p w14:paraId="5F70B666" w14:textId="77777777" w:rsidR="006A239D" w:rsidRDefault="006A239D">
            <w:pPr>
              <w:pStyle w:val="Bibliography"/>
              <w:rPr>
                <w:noProof/>
              </w:rPr>
            </w:pPr>
            <w:r>
              <w:rPr>
                <w:noProof/>
              </w:rPr>
              <w:t>"D-bus," freedesktop.org, 7 Јул 2018. [Online]. Available: https://www.freedesktop.org/wiki/Software/dbus/. [Accessed 28 Септембар 2019].</w:t>
            </w:r>
          </w:p>
        </w:tc>
      </w:tr>
      <w:tr w:rsidR="006A239D" w14:paraId="30EF33C7" w14:textId="77777777" w:rsidTr="0080308D">
        <w:trPr>
          <w:divId w:val="830022457"/>
          <w:tblCellSpacing w:w="15" w:type="dxa"/>
        </w:trPr>
        <w:tc>
          <w:tcPr>
            <w:tcW w:w="620" w:type="pct"/>
            <w:hideMark/>
          </w:tcPr>
          <w:p w14:paraId="1358AB75" w14:textId="77777777" w:rsidR="006A239D" w:rsidRDefault="006A239D">
            <w:pPr>
              <w:pStyle w:val="Bibliography"/>
              <w:rPr>
                <w:noProof/>
              </w:rPr>
            </w:pPr>
            <w:r>
              <w:rPr>
                <w:noProof/>
              </w:rPr>
              <w:t xml:space="preserve">[19] </w:t>
            </w:r>
          </w:p>
        </w:tc>
        <w:tc>
          <w:tcPr>
            <w:tcW w:w="4330" w:type="pct"/>
            <w:hideMark/>
          </w:tcPr>
          <w:p w14:paraId="4BB66FE3" w14:textId="77777777" w:rsidR="006A239D" w:rsidRDefault="006A239D">
            <w:pPr>
              <w:pStyle w:val="Bibliography"/>
              <w:rPr>
                <w:noProof/>
              </w:rPr>
            </w:pPr>
            <w:r>
              <w:rPr>
                <w:noProof/>
              </w:rPr>
              <w:t xml:space="preserve">D. A. Rusling, The Linux Kernel, 2001. </w:t>
            </w:r>
          </w:p>
        </w:tc>
      </w:tr>
      <w:tr w:rsidR="006A239D" w14:paraId="617E78D0" w14:textId="77777777" w:rsidTr="0080308D">
        <w:trPr>
          <w:divId w:val="830022457"/>
          <w:tblCellSpacing w:w="15" w:type="dxa"/>
        </w:trPr>
        <w:tc>
          <w:tcPr>
            <w:tcW w:w="620" w:type="pct"/>
            <w:hideMark/>
          </w:tcPr>
          <w:p w14:paraId="63A22ABD" w14:textId="77777777" w:rsidR="006A239D" w:rsidRDefault="006A239D">
            <w:pPr>
              <w:pStyle w:val="Bibliography"/>
              <w:rPr>
                <w:noProof/>
              </w:rPr>
            </w:pPr>
            <w:r>
              <w:rPr>
                <w:noProof/>
              </w:rPr>
              <w:t xml:space="preserve">[20] </w:t>
            </w:r>
          </w:p>
        </w:tc>
        <w:tc>
          <w:tcPr>
            <w:tcW w:w="4330" w:type="pct"/>
            <w:hideMark/>
          </w:tcPr>
          <w:p w14:paraId="5F4E7F82" w14:textId="77777777" w:rsidR="006A239D" w:rsidRDefault="006A239D">
            <w:pPr>
              <w:pStyle w:val="Bibliography"/>
              <w:rPr>
                <w:noProof/>
              </w:rPr>
            </w:pPr>
            <w:r>
              <w:rPr>
                <w:noProof/>
              </w:rPr>
              <w:t>Texas Instruments Incorporated, "TDA2x ADAS System-on-Chip," 2013. [Online]. Available: http://www.ti.com/lit/ml/sprt681/sprt681.pdf. [Accessed 29 Септембар 2019].</w:t>
            </w:r>
          </w:p>
        </w:tc>
      </w:tr>
      <w:tr w:rsidR="006A239D" w14:paraId="6E70FDF5" w14:textId="77777777" w:rsidTr="0080308D">
        <w:trPr>
          <w:divId w:val="830022457"/>
          <w:tblCellSpacing w:w="15" w:type="dxa"/>
        </w:trPr>
        <w:tc>
          <w:tcPr>
            <w:tcW w:w="620" w:type="pct"/>
            <w:hideMark/>
          </w:tcPr>
          <w:p w14:paraId="4BEDB48E" w14:textId="77777777" w:rsidR="006A239D" w:rsidRDefault="006A239D">
            <w:pPr>
              <w:pStyle w:val="Bibliography"/>
              <w:rPr>
                <w:noProof/>
              </w:rPr>
            </w:pPr>
            <w:r>
              <w:rPr>
                <w:noProof/>
              </w:rPr>
              <w:t xml:space="preserve">[21] </w:t>
            </w:r>
          </w:p>
        </w:tc>
        <w:tc>
          <w:tcPr>
            <w:tcW w:w="4330" w:type="pct"/>
            <w:hideMark/>
          </w:tcPr>
          <w:p w14:paraId="79348220" w14:textId="77777777" w:rsidR="006A239D" w:rsidRDefault="006A239D">
            <w:pPr>
              <w:pStyle w:val="Bibliography"/>
              <w:rPr>
                <w:noProof/>
              </w:rPr>
            </w:pPr>
            <w:r>
              <w:rPr>
                <w:noProof/>
              </w:rPr>
              <w:t>Texas Instruments, "TDA2x," Октобар 2013. [Online]. Available: http://processors.wiki.ti.com/index.php/TDA2x. [Accessed 6 Октобар 2019].</w:t>
            </w:r>
          </w:p>
        </w:tc>
      </w:tr>
      <w:tr w:rsidR="006A239D" w14:paraId="0AEEC72E" w14:textId="77777777" w:rsidTr="0080308D">
        <w:trPr>
          <w:divId w:val="830022457"/>
          <w:tblCellSpacing w:w="15" w:type="dxa"/>
        </w:trPr>
        <w:tc>
          <w:tcPr>
            <w:tcW w:w="620" w:type="pct"/>
            <w:hideMark/>
          </w:tcPr>
          <w:p w14:paraId="7FCB956A" w14:textId="77777777" w:rsidR="006A239D" w:rsidRDefault="006A239D">
            <w:pPr>
              <w:pStyle w:val="Bibliography"/>
              <w:rPr>
                <w:noProof/>
              </w:rPr>
            </w:pPr>
            <w:r>
              <w:rPr>
                <w:noProof/>
              </w:rPr>
              <w:t xml:space="preserve">[22] </w:t>
            </w:r>
          </w:p>
        </w:tc>
        <w:tc>
          <w:tcPr>
            <w:tcW w:w="4330" w:type="pct"/>
            <w:hideMark/>
          </w:tcPr>
          <w:p w14:paraId="402FF5A0" w14:textId="77777777" w:rsidR="006A239D" w:rsidRDefault="006A239D">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6A239D" w14:paraId="5FF3B71D" w14:textId="77777777" w:rsidTr="0080308D">
        <w:trPr>
          <w:divId w:val="830022457"/>
          <w:tblCellSpacing w:w="15" w:type="dxa"/>
        </w:trPr>
        <w:tc>
          <w:tcPr>
            <w:tcW w:w="620" w:type="pct"/>
            <w:hideMark/>
          </w:tcPr>
          <w:p w14:paraId="055BF134" w14:textId="77777777" w:rsidR="006A239D" w:rsidRDefault="006A239D">
            <w:pPr>
              <w:pStyle w:val="Bibliography"/>
              <w:rPr>
                <w:noProof/>
              </w:rPr>
            </w:pPr>
            <w:r>
              <w:rPr>
                <w:noProof/>
              </w:rPr>
              <w:t xml:space="preserve">[23] </w:t>
            </w:r>
          </w:p>
        </w:tc>
        <w:tc>
          <w:tcPr>
            <w:tcW w:w="4330" w:type="pct"/>
            <w:hideMark/>
          </w:tcPr>
          <w:p w14:paraId="334101ED" w14:textId="77777777" w:rsidR="006A239D" w:rsidRDefault="006A239D">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6A239D" w14:paraId="4B9767F2" w14:textId="77777777" w:rsidTr="0080308D">
        <w:trPr>
          <w:divId w:val="830022457"/>
          <w:tblCellSpacing w:w="15" w:type="dxa"/>
        </w:trPr>
        <w:tc>
          <w:tcPr>
            <w:tcW w:w="620" w:type="pct"/>
            <w:hideMark/>
          </w:tcPr>
          <w:p w14:paraId="23C4C175" w14:textId="77777777" w:rsidR="006A239D" w:rsidRDefault="006A239D">
            <w:pPr>
              <w:pStyle w:val="Bibliography"/>
              <w:rPr>
                <w:noProof/>
              </w:rPr>
            </w:pPr>
            <w:r>
              <w:rPr>
                <w:noProof/>
              </w:rPr>
              <w:t xml:space="preserve">[24] </w:t>
            </w:r>
          </w:p>
        </w:tc>
        <w:tc>
          <w:tcPr>
            <w:tcW w:w="4330" w:type="pct"/>
            <w:hideMark/>
          </w:tcPr>
          <w:p w14:paraId="4E3E6AE3" w14:textId="77777777" w:rsidR="006A239D" w:rsidRDefault="006A239D">
            <w:pPr>
              <w:pStyle w:val="Bibliography"/>
              <w:rPr>
                <w:noProof/>
              </w:rPr>
            </w:pPr>
            <w:r>
              <w:rPr>
                <w:noProof/>
              </w:rPr>
              <w:t>Perforce, "Perforce," [Online]. Available: https://www.perforce.com/resources/qac/misra-c-cpp. [Accessed 12 Октобар 2019].</w:t>
            </w:r>
          </w:p>
        </w:tc>
      </w:tr>
      <w:tr w:rsidR="006A239D" w14:paraId="6C1101CE" w14:textId="77777777" w:rsidTr="0080308D">
        <w:trPr>
          <w:divId w:val="830022457"/>
          <w:tblCellSpacing w:w="15" w:type="dxa"/>
        </w:trPr>
        <w:tc>
          <w:tcPr>
            <w:tcW w:w="620" w:type="pct"/>
            <w:hideMark/>
          </w:tcPr>
          <w:p w14:paraId="0A7B94D2" w14:textId="77777777" w:rsidR="006A239D" w:rsidRDefault="006A239D">
            <w:pPr>
              <w:pStyle w:val="Bibliography"/>
              <w:rPr>
                <w:noProof/>
              </w:rPr>
            </w:pPr>
            <w:r>
              <w:rPr>
                <w:noProof/>
              </w:rPr>
              <w:t xml:space="preserve">[25] </w:t>
            </w:r>
          </w:p>
        </w:tc>
        <w:tc>
          <w:tcPr>
            <w:tcW w:w="4330" w:type="pct"/>
            <w:hideMark/>
          </w:tcPr>
          <w:p w14:paraId="4208F0F7" w14:textId="77777777" w:rsidR="006A239D" w:rsidRDefault="006A239D">
            <w:pPr>
              <w:pStyle w:val="Bibliography"/>
              <w:rPr>
                <w:noProof/>
              </w:rPr>
            </w:pPr>
            <w:r>
              <w:rPr>
                <w:noProof/>
              </w:rPr>
              <w:t>Сmake, "CMake," [Online]. Available: https://cmake.org/. [Accessed 12 Октобар 2019].</w:t>
            </w:r>
          </w:p>
        </w:tc>
      </w:tr>
      <w:tr w:rsidR="006A239D" w14:paraId="46A83F7D" w14:textId="77777777" w:rsidTr="0080308D">
        <w:trPr>
          <w:divId w:val="830022457"/>
          <w:tblCellSpacing w:w="15" w:type="dxa"/>
        </w:trPr>
        <w:tc>
          <w:tcPr>
            <w:tcW w:w="620" w:type="pct"/>
            <w:hideMark/>
          </w:tcPr>
          <w:p w14:paraId="637F2003" w14:textId="77777777" w:rsidR="006A239D" w:rsidRDefault="006A239D">
            <w:pPr>
              <w:pStyle w:val="Bibliography"/>
              <w:rPr>
                <w:noProof/>
              </w:rPr>
            </w:pPr>
            <w:r>
              <w:rPr>
                <w:noProof/>
              </w:rPr>
              <w:t xml:space="preserve">[26] </w:t>
            </w:r>
          </w:p>
        </w:tc>
        <w:tc>
          <w:tcPr>
            <w:tcW w:w="4330" w:type="pct"/>
            <w:hideMark/>
          </w:tcPr>
          <w:p w14:paraId="1EFC0DC0" w14:textId="77777777" w:rsidR="006A239D" w:rsidRDefault="006A239D">
            <w:pPr>
              <w:pStyle w:val="Bibliography"/>
              <w:rPr>
                <w:noProof/>
              </w:rPr>
            </w:pPr>
            <w:r>
              <w:rPr>
                <w:noProof/>
              </w:rPr>
              <w:t>GNU, "GNU make," [Online]. Available: https://www.gnu.org/software/make/manual/make.html. [Accessed 12 Октобар 2019].</w:t>
            </w:r>
          </w:p>
        </w:tc>
      </w:tr>
      <w:tr w:rsidR="006A239D" w14:paraId="0444FAA0" w14:textId="77777777" w:rsidTr="0080308D">
        <w:trPr>
          <w:divId w:val="830022457"/>
          <w:tblCellSpacing w:w="15" w:type="dxa"/>
        </w:trPr>
        <w:tc>
          <w:tcPr>
            <w:tcW w:w="620" w:type="pct"/>
            <w:hideMark/>
          </w:tcPr>
          <w:p w14:paraId="3F9875DA" w14:textId="77777777" w:rsidR="006A239D" w:rsidRDefault="006A239D">
            <w:pPr>
              <w:pStyle w:val="Bibliography"/>
              <w:rPr>
                <w:noProof/>
              </w:rPr>
            </w:pPr>
            <w:r>
              <w:rPr>
                <w:noProof/>
              </w:rPr>
              <w:t xml:space="preserve">[27] </w:t>
            </w:r>
          </w:p>
        </w:tc>
        <w:tc>
          <w:tcPr>
            <w:tcW w:w="4330" w:type="pct"/>
            <w:hideMark/>
          </w:tcPr>
          <w:p w14:paraId="56EE050F" w14:textId="77777777" w:rsidR="006A239D" w:rsidRDefault="006A239D">
            <w:pPr>
              <w:pStyle w:val="Bibliography"/>
              <w:rPr>
                <w:noProof/>
              </w:rPr>
            </w:pPr>
            <w:r>
              <w:rPr>
                <w:noProof/>
              </w:rPr>
              <w:t>"ООDesign," [Online]. Available: https://www.oodesign.com/singleton-pattern.html. [Accessed 12 октобар 2019].</w:t>
            </w:r>
          </w:p>
        </w:tc>
      </w:tr>
      <w:tr w:rsidR="006A239D" w14:paraId="2489EB40" w14:textId="77777777" w:rsidTr="0080308D">
        <w:trPr>
          <w:divId w:val="830022457"/>
          <w:tblCellSpacing w:w="15" w:type="dxa"/>
        </w:trPr>
        <w:tc>
          <w:tcPr>
            <w:tcW w:w="620" w:type="pct"/>
            <w:hideMark/>
          </w:tcPr>
          <w:p w14:paraId="654F8E5C" w14:textId="77777777" w:rsidR="006A239D" w:rsidRDefault="006A239D">
            <w:pPr>
              <w:pStyle w:val="Bibliography"/>
              <w:rPr>
                <w:noProof/>
              </w:rPr>
            </w:pPr>
            <w:r>
              <w:rPr>
                <w:noProof/>
              </w:rPr>
              <w:lastRenderedPageBreak/>
              <w:t xml:space="preserve">[28] </w:t>
            </w:r>
          </w:p>
        </w:tc>
        <w:tc>
          <w:tcPr>
            <w:tcW w:w="4330" w:type="pct"/>
            <w:hideMark/>
          </w:tcPr>
          <w:p w14:paraId="38154F24" w14:textId="77777777" w:rsidR="006A239D" w:rsidRDefault="006A239D">
            <w:pPr>
              <w:pStyle w:val="Bibliography"/>
              <w:rPr>
                <w:noProof/>
              </w:rPr>
            </w:pPr>
            <w:r>
              <w:rPr>
                <w:noProof/>
              </w:rPr>
              <w:t>M. Kerrisk, "Linux Programmer's Manual," 11 Октобар 2019. [Online]. Available: http://man7.org/linux/man-pages/man7/shm_overview.7.html. [Accessed 13 Октобар 2019].</w:t>
            </w:r>
          </w:p>
        </w:tc>
      </w:tr>
      <w:tr w:rsidR="006A239D" w14:paraId="1507AB26" w14:textId="77777777" w:rsidTr="0080308D">
        <w:trPr>
          <w:divId w:val="830022457"/>
          <w:tblCellSpacing w:w="15" w:type="dxa"/>
        </w:trPr>
        <w:tc>
          <w:tcPr>
            <w:tcW w:w="620" w:type="pct"/>
            <w:hideMark/>
          </w:tcPr>
          <w:p w14:paraId="5A12C18D" w14:textId="77777777" w:rsidR="006A239D" w:rsidRDefault="006A239D">
            <w:pPr>
              <w:pStyle w:val="Bibliography"/>
              <w:rPr>
                <w:noProof/>
              </w:rPr>
            </w:pPr>
            <w:r>
              <w:rPr>
                <w:noProof/>
              </w:rPr>
              <w:t xml:space="preserve">[29] </w:t>
            </w:r>
          </w:p>
        </w:tc>
        <w:tc>
          <w:tcPr>
            <w:tcW w:w="4330" w:type="pct"/>
            <w:hideMark/>
          </w:tcPr>
          <w:p w14:paraId="1C982D1E" w14:textId="77777777" w:rsidR="006A239D" w:rsidRDefault="006A239D">
            <w:pPr>
              <w:pStyle w:val="Bibliography"/>
              <w:rPr>
                <w:noProof/>
              </w:rPr>
            </w:pPr>
            <w:r>
              <w:rPr>
                <w:noProof/>
              </w:rPr>
              <w:t>M. Kerrisk, "Linux Programmer's Manual," 11 Октобар 2019. [Online]. Available: http://man7.org/linux/man-pages/man2/socket.2.html. [Accessed 13 Октобар 2019].</w:t>
            </w:r>
          </w:p>
        </w:tc>
      </w:tr>
      <w:tr w:rsidR="006A239D" w14:paraId="7ABACA72" w14:textId="77777777" w:rsidTr="0080308D">
        <w:trPr>
          <w:divId w:val="830022457"/>
          <w:tblCellSpacing w:w="15" w:type="dxa"/>
        </w:trPr>
        <w:tc>
          <w:tcPr>
            <w:tcW w:w="620" w:type="pct"/>
            <w:hideMark/>
          </w:tcPr>
          <w:p w14:paraId="623D7CB6" w14:textId="77777777" w:rsidR="006A239D" w:rsidRDefault="006A239D">
            <w:pPr>
              <w:pStyle w:val="Bibliography"/>
              <w:rPr>
                <w:noProof/>
              </w:rPr>
            </w:pPr>
            <w:r>
              <w:rPr>
                <w:noProof/>
              </w:rPr>
              <w:t xml:space="preserve">[30] </w:t>
            </w:r>
          </w:p>
        </w:tc>
        <w:tc>
          <w:tcPr>
            <w:tcW w:w="4330" w:type="pct"/>
            <w:hideMark/>
          </w:tcPr>
          <w:p w14:paraId="6BE63CE3" w14:textId="77777777" w:rsidR="006A239D" w:rsidRDefault="006A239D">
            <w:pPr>
              <w:pStyle w:val="Bibliography"/>
              <w:rPr>
                <w:noProof/>
              </w:rPr>
            </w:pPr>
            <w:r>
              <w:rPr>
                <w:noProof/>
              </w:rPr>
              <w:t>M. Kerrisk, "Linux Programmer's Manual," 5 Март 2017. [Online]. Available: http://man7.org/linux/man-pages/man7/sem_overview.7.html. [Accessed 14 Октобар 2019].</w:t>
            </w:r>
          </w:p>
        </w:tc>
      </w:tr>
    </w:tbl>
    <w:p w14:paraId="6AF56C86" w14:textId="77777777" w:rsidR="006A239D" w:rsidRDefault="006A239D">
      <w:pPr>
        <w:divId w:val="830022457"/>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3"/>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2E7CB" w14:textId="77777777" w:rsidR="00A05395" w:rsidRDefault="00A05395">
      <w:r>
        <w:separator/>
      </w:r>
    </w:p>
  </w:endnote>
  <w:endnote w:type="continuationSeparator" w:id="0">
    <w:p w14:paraId="7B8EB0FD" w14:textId="77777777" w:rsidR="00A05395" w:rsidRDefault="00A05395">
      <w:r>
        <w:continuationSeparator/>
      </w:r>
    </w:p>
  </w:endnote>
  <w:endnote w:type="continuationNotice" w:id="1">
    <w:p w14:paraId="329E2664" w14:textId="77777777" w:rsidR="00A05395" w:rsidRDefault="00A053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443BD1" w:rsidRDefault="00443BD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443BD1" w:rsidRDefault="00443BD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443BD1" w:rsidRDefault="00443BD1"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01890" w14:textId="77777777" w:rsidR="00A05395" w:rsidRDefault="00A05395">
      <w:r>
        <w:separator/>
      </w:r>
    </w:p>
  </w:footnote>
  <w:footnote w:type="continuationSeparator" w:id="0">
    <w:p w14:paraId="340B440E" w14:textId="77777777" w:rsidR="00A05395" w:rsidRDefault="00A05395">
      <w:r>
        <w:continuationSeparator/>
      </w:r>
    </w:p>
  </w:footnote>
  <w:footnote w:type="continuationNotice" w:id="1">
    <w:p w14:paraId="0F046163" w14:textId="77777777" w:rsidR="00A05395" w:rsidRDefault="00A053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443BD1"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443BD1" w:rsidRDefault="00443BD1"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443BD1" w:rsidRDefault="00443BD1"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443BD1" w:rsidRDefault="00443BD1"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443BD1"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443BD1" w:rsidRDefault="00443BD1"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443BD1" w:rsidRDefault="00443BD1"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443BD1" w:rsidRPr="009857F6" w:rsidRDefault="00443BD1"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443BD1" w:rsidRPr="004E5AE9" w:rsidRDefault="00443BD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443BD1" w:rsidRPr="00170C67" w:rsidRDefault="00443BD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443BD1" w:rsidRPr="00170C67" w:rsidRDefault="00443BD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443BD1" w:rsidRPr="00170C67" w:rsidRDefault="00443BD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443BD1"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443BD1" w:rsidRDefault="00443BD1"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443BD1" w:rsidRDefault="00443BD1"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443BD1" w:rsidRPr="00AD67BD" w:rsidRDefault="00443BD1"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443BD1"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443BD1" w:rsidRPr="00AD67BD" w:rsidRDefault="00443BD1"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443BD1" w:rsidRDefault="00443BD1"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443BD1" w:rsidRPr="009857F6" w:rsidRDefault="00443BD1"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443BD1" w:rsidRPr="00D970E2" w:rsidRDefault="00443BD1"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443BD1" w:rsidRPr="00D970E2" w:rsidRDefault="00443BD1"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443BD1" w:rsidRPr="00170C67" w:rsidRDefault="00443BD1"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443BD1" w:rsidRPr="00170C67" w:rsidRDefault="00443BD1"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443BD1" w:rsidRPr="00170C67" w:rsidRDefault="00443BD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443BD1" w:rsidRPr="00170C67" w:rsidRDefault="00443BD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443BD1" w:rsidRDefault="00443BD1"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877A7"/>
    <w:rsid w:val="000903A2"/>
    <w:rsid w:val="00094BF2"/>
    <w:rsid w:val="000952B0"/>
    <w:rsid w:val="000957CF"/>
    <w:rsid w:val="000A1F09"/>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2DFC"/>
    <w:rsid w:val="000F4E04"/>
    <w:rsid w:val="000F6E30"/>
    <w:rsid w:val="00100DF8"/>
    <w:rsid w:val="00103CF7"/>
    <w:rsid w:val="001048F1"/>
    <w:rsid w:val="0010504F"/>
    <w:rsid w:val="001079B1"/>
    <w:rsid w:val="00110C83"/>
    <w:rsid w:val="00113284"/>
    <w:rsid w:val="00123187"/>
    <w:rsid w:val="0012496F"/>
    <w:rsid w:val="0012507E"/>
    <w:rsid w:val="00126B20"/>
    <w:rsid w:val="00130015"/>
    <w:rsid w:val="00131ABA"/>
    <w:rsid w:val="001324FB"/>
    <w:rsid w:val="001340F9"/>
    <w:rsid w:val="00134A0D"/>
    <w:rsid w:val="00140532"/>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75B"/>
    <w:rsid w:val="001F5DC1"/>
    <w:rsid w:val="001F6371"/>
    <w:rsid w:val="00200974"/>
    <w:rsid w:val="00201F64"/>
    <w:rsid w:val="002031D6"/>
    <w:rsid w:val="002031DA"/>
    <w:rsid w:val="00203FE0"/>
    <w:rsid w:val="0020724E"/>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4B1F"/>
    <w:rsid w:val="0027541F"/>
    <w:rsid w:val="00277852"/>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50D17"/>
    <w:rsid w:val="00353734"/>
    <w:rsid w:val="003549CF"/>
    <w:rsid w:val="003553AB"/>
    <w:rsid w:val="00355B9D"/>
    <w:rsid w:val="00360FE5"/>
    <w:rsid w:val="003648D2"/>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4E63"/>
    <w:rsid w:val="00407B38"/>
    <w:rsid w:val="004118C2"/>
    <w:rsid w:val="00413E52"/>
    <w:rsid w:val="004144F7"/>
    <w:rsid w:val="00417C9C"/>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3BD1"/>
    <w:rsid w:val="004441D5"/>
    <w:rsid w:val="004448AF"/>
    <w:rsid w:val="00445E72"/>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7B91"/>
    <w:rsid w:val="00497F24"/>
    <w:rsid w:val="004A0FB1"/>
    <w:rsid w:val="004A1DC9"/>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8DF"/>
    <w:rsid w:val="004E6C18"/>
    <w:rsid w:val="004E7ACD"/>
    <w:rsid w:val="004F4C6B"/>
    <w:rsid w:val="0050419F"/>
    <w:rsid w:val="00505B2D"/>
    <w:rsid w:val="00506455"/>
    <w:rsid w:val="00511152"/>
    <w:rsid w:val="00511B56"/>
    <w:rsid w:val="005139B3"/>
    <w:rsid w:val="00513B1D"/>
    <w:rsid w:val="00515D61"/>
    <w:rsid w:val="00517082"/>
    <w:rsid w:val="00517A6A"/>
    <w:rsid w:val="00517C2B"/>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D2DC7"/>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4094A"/>
    <w:rsid w:val="00641A26"/>
    <w:rsid w:val="0064438B"/>
    <w:rsid w:val="00646BAA"/>
    <w:rsid w:val="00650D33"/>
    <w:rsid w:val="006524C9"/>
    <w:rsid w:val="00653269"/>
    <w:rsid w:val="0065352A"/>
    <w:rsid w:val="0065594A"/>
    <w:rsid w:val="00655C99"/>
    <w:rsid w:val="00655EE1"/>
    <w:rsid w:val="0065711E"/>
    <w:rsid w:val="00657857"/>
    <w:rsid w:val="00663CF7"/>
    <w:rsid w:val="00664BAC"/>
    <w:rsid w:val="0066509E"/>
    <w:rsid w:val="00665773"/>
    <w:rsid w:val="006657ED"/>
    <w:rsid w:val="006664F8"/>
    <w:rsid w:val="00667D7A"/>
    <w:rsid w:val="00670812"/>
    <w:rsid w:val="00676A49"/>
    <w:rsid w:val="00680A9F"/>
    <w:rsid w:val="00681E4E"/>
    <w:rsid w:val="006820CA"/>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204D"/>
    <w:rsid w:val="006B36F9"/>
    <w:rsid w:val="006B38DD"/>
    <w:rsid w:val="006B43D8"/>
    <w:rsid w:val="006C1AE2"/>
    <w:rsid w:val="006C3C47"/>
    <w:rsid w:val="006C512D"/>
    <w:rsid w:val="006C5B59"/>
    <w:rsid w:val="006C7776"/>
    <w:rsid w:val="006C7950"/>
    <w:rsid w:val="006D08F8"/>
    <w:rsid w:val="006D0FBD"/>
    <w:rsid w:val="006D1DA8"/>
    <w:rsid w:val="006E1728"/>
    <w:rsid w:val="006E1E44"/>
    <w:rsid w:val="006E3A51"/>
    <w:rsid w:val="006F1677"/>
    <w:rsid w:val="006F45DD"/>
    <w:rsid w:val="006F62F6"/>
    <w:rsid w:val="006F7520"/>
    <w:rsid w:val="00700098"/>
    <w:rsid w:val="00700956"/>
    <w:rsid w:val="00704D56"/>
    <w:rsid w:val="00705029"/>
    <w:rsid w:val="00705F3D"/>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2453"/>
    <w:rsid w:val="007434AE"/>
    <w:rsid w:val="0074489B"/>
    <w:rsid w:val="007448BF"/>
    <w:rsid w:val="00744A1C"/>
    <w:rsid w:val="00750864"/>
    <w:rsid w:val="00755CD7"/>
    <w:rsid w:val="00757A95"/>
    <w:rsid w:val="00762A7E"/>
    <w:rsid w:val="0076430B"/>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200C5"/>
    <w:rsid w:val="00821792"/>
    <w:rsid w:val="00821B8D"/>
    <w:rsid w:val="008233D4"/>
    <w:rsid w:val="008243BB"/>
    <w:rsid w:val="008244C3"/>
    <w:rsid w:val="0082677D"/>
    <w:rsid w:val="0083187B"/>
    <w:rsid w:val="00832848"/>
    <w:rsid w:val="008340F8"/>
    <w:rsid w:val="00834C52"/>
    <w:rsid w:val="00835DD5"/>
    <w:rsid w:val="008413B8"/>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4512"/>
    <w:rsid w:val="0090533F"/>
    <w:rsid w:val="0090535D"/>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4D36"/>
    <w:rsid w:val="009857F6"/>
    <w:rsid w:val="00985E3B"/>
    <w:rsid w:val="00987AC6"/>
    <w:rsid w:val="00990D39"/>
    <w:rsid w:val="0099200E"/>
    <w:rsid w:val="009920E8"/>
    <w:rsid w:val="009926E1"/>
    <w:rsid w:val="00992C21"/>
    <w:rsid w:val="009946CD"/>
    <w:rsid w:val="00996BBA"/>
    <w:rsid w:val="009A0226"/>
    <w:rsid w:val="009A29B1"/>
    <w:rsid w:val="009A50C0"/>
    <w:rsid w:val="009B0570"/>
    <w:rsid w:val="009B208F"/>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B40"/>
    <w:rsid w:val="00A7635B"/>
    <w:rsid w:val="00A7653E"/>
    <w:rsid w:val="00A779A8"/>
    <w:rsid w:val="00A801CE"/>
    <w:rsid w:val="00A83D78"/>
    <w:rsid w:val="00A85DAA"/>
    <w:rsid w:val="00A862E9"/>
    <w:rsid w:val="00A904DC"/>
    <w:rsid w:val="00A94190"/>
    <w:rsid w:val="00A94FDC"/>
    <w:rsid w:val="00A953CD"/>
    <w:rsid w:val="00A954DE"/>
    <w:rsid w:val="00A95CDE"/>
    <w:rsid w:val="00AA0DA7"/>
    <w:rsid w:val="00AA35EE"/>
    <w:rsid w:val="00AA386A"/>
    <w:rsid w:val="00AA5FCF"/>
    <w:rsid w:val="00AA797F"/>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935"/>
    <w:rsid w:val="00B44CEF"/>
    <w:rsid w:val="00B46CF9"/>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5C3C"/>
    <w:rsid w:val="00B96FE2"/>
    <w:rsid w:val="00BA1460"/>
    <w:rsid w:val="00BA5452"/>
    <w:rsid w:val="00BA6CA1"/>
    <w:rsid w:val="00BB2B9E"/>
    <w:rsid w:val="00BB5220"/>
    <w:rsid w:val="00BB5883"/>
    <w:rsid w:val="00BC09B2"/>
    <w:rsid w:val="00BC1D31"/>
    <w:rsid w:val="00BC2338"/>
    <w:rsid w:val="00BC4B75"/>
    <w:rsid w:val="00BC5EA6"/>
    <w:rsid w:val="00BC6736"/>
    <w:rsid w:val="00BD0DAF"/>
    <w:rsid w:val="00BD56D3"/>
    <w:rsid w:val="00BD5A5C"/>
    <w:rsid w:val="00BD5BAE"/>
    <w:rsid w:val="00BD6A2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323"/>
    <w:rsid w:val="00C16707"/>
    <w:rsid w:val="00C17452"/>
    <w:rsid w:val="00C24343"/>
    <w:rsid w:val="00C2630D"/>
    <w:rsid w:val="00C2774A"/>
    <w:rsid w:val="00C308D5"/>
    <w:rsid w:val="00C31322"/>
    <w:rsid w:val="00C3252E"/>
    <w:rsid w:val="00C33DB0"/>
    <w:rsid w:val="00C36113"/>
    <w:rsid w:val="00C367B3"/>
    <w:rsid w:val="00C37DC6"/>
    <w:rsid w:val="00C43B6C"/>
    <w:rsid w:val="00C43D9D"/>
    <w:rsid w:val="00C44AB4"/>
    <w:rsid w:val="00C460FB"/>
    <w:rsid w:val="00C47FAA"/>
    <w:rsid w:val="00C5000F"/>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78D0"/>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C28"/>
    <w:rsid w:val="00D3335B"/>
    <w:rsid w:val="00D33EB0"/>
    <w:rsid w:val="00D35995"/>
    <w:rsid w:val="00D362D8"/>
    <w:rsid w:val="00D368C5"/>
    <w:rsid w:val="00D374D1"/>
    <w:rsid w:val="00D37E46"/>
    <w:rsid w:val="00D41735"/>
    <w:rsid w:val="00D41AC9"/>
    <w:rsid w:val="00D42FCD"/>
    <w:rsid w:val="00D44C12"/>
    <w:rsid w:val="00D50B10"/>
    <w:rsid w:val="00D50B58"/>
    <w:rsid w:val="00D55253"/>
    <w:rsid w:val="00D56B9D"/>
    <w:rsid w:val="00D600D5"/>
    <w:rsid w:val="00D61EAE"/>
    <w:rsid w:val="00D62E3E"/>
    <w:rsid w:val="00D640D7"/>
    <w:rsid w:val="00D659D4"/>
    <w:rsid w:val="00D663DD"/>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0C27"/>
    <w:rsid w:val="00DF5719"/>
    <w:rsid w:val="00DF6509"/>
    <w:rsid w:val="00DF66D0"/>
    <w:rsid w:val="00DF734B"/>
    <w:rsid w:val="00E012AE"/>
    <w:rsid w:val="00E0241E"/>
    <w:rsid w:val="00E06C8D"/>
    <w:rsid w:val="00E07A31"/>
    <w:rsid w:val="00E10113"/>
    <w:rsid w:val="00E11205"/>
    <w:rsid w:val="00E14D70"/>
    <w:rsid w:val="00E214E6"/>
    <w:rsid w:val="00E22A4F"/>
    <w:rsid w:val="00E237BD"/>
    <w:rsid w:val="00E319B0"/>
    <w:rsid w:val="00E32873"/>
    <w:rsid w:val="00E32DD4"/>
    <w:rsid w:val="00E36146"/>
    <w:rsid w:val="00E36C7C"/>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3B51"/>
    <w:rsid w:val="00E95897"/>
    <w:rsid w:val="00E95E9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FE6"/>
    <w:rsid w:val="00F36CF1"/>
    <w:rsid w:val="00F37BFD"/>
    <w:rsid w:val="00F405D2"/>
    <w:rsid w:val="00F46B26"/>
    <w:rsid w:val="00F51796"/>
    <w:rsid w:val="00F51F76"/>
    <w:rsid w:val="00F52DDD"/>
    <w:rsid w:val="00F557F1"/>
    <w:rsid w:val="00F55B89"/>
    <w:rsid w:val="00F62078"/>
    <w:rsid w:val="00F65BA9"/>
    <w:rsid w:val="00F71322"/>
    <w:rsid w:val="00F71C28"/>
    <w:rsid w:val="00F72E4C"/>
    <w:rsid w:val="00F7430C"/>
    <w:rsid w:val="00F76EE7"/>
    <w:rsid w:val="00F82167"/>
    <w:rsid w:val="00F836A9"/>
    <w:rsid w:val="00F83ABE"/>
    <w:rsid w:val="00F862E2"/>
    <w:rsid w:val="00F87082"/>
    <w:rsid w:val="00F8729A"/>
    <w:rsid w:val="00F937E1"/>
    <w:rsid w:val="00FA172C"/>
    <w:rsid w:val="00FA38BA"/>
    <w:rsid w:val="00FA5551"/>
    <w:rsid w:val="00FB42B1"/>
    <w:rsid w:val="00FB4737"/>
    <w:rsid w:val="00FB630B"/>
    <w:rsid w:val="00FB6EFB"/>
    <w:rsid w:val="00FC0477"/>
    <w:rsid w:val="00FC0A58"/>
    <w:rsid w:val="00FC17C6"/>
    <w:rsid w:val="00FC1DC2"/>
    <w:rsid w:val="00FC237D"/>
    <w:rsid w:val="00FC4702"/>
    <w:rsid w:val="00FD2E90"/>
    <w:rsid w:val="00FD45B4"/>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s>
</file>

<file path=customXml/itemProps1.xml><?xml version="1.0" encoding="utf-8"?>
<ds:datastoreItem xmlns:ds="http://schemas.openxmlformats.org/officeDocument/2006/customXml" ds:itemID="{321AC816-761A-4750-9981-E5D6AE59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8901</TotalTime>
  <Pages>61</Pages>
  <Words>13079</Words>
  <Characters>74551</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87456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279</cp:revision>
  <cp:lastPrinted>2019-10-14T21:20:00Z</cp:lastPrinted>
  <dcterms:created xsi:type="dcterms:W3CDTF">2019-09-07T20:08:00Z</dcterms:created>
  <dcterms:modified xsi:type="dcterms:W3CDTF">2020-01-06T23:15:00Z</dcterms:modified>
</cp:coreProperties>
</file>